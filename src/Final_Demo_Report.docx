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A4EA8BF" w14:textId="77777777" w:rsidR="004F5753" w:rsidRDefault="004F5753" w:rsidP="008D5E78">
      <w:pPr>
        <w:jc w:val="center"/>
        <w:rPr>
          <w:rFonts w:ascii="Baskerville Old Face" w:hAnsi="Baskerville Old Face" w:cs="Baskerville Old Face"/>
          <w:b/>
          <w:bCs/>
          <w:sz w:val="40"/>
          <w:szCs w:val="40"/>
        </w:rPr>
      </w:pPr>
      <w:r>
        <w:rPr>
          <w:rFonts w:ascii="Baskerville Old Face" w:hAnsi="Baskerville Old Face" w:cs="Baskerville Old Face"/>
          <w:b/>
          <w:bCs/>
          <w:sz w:val="40"/>
          <w:szCs w:val="40"/>
        </w:rPr>
        <w:t xml:space="preserve">CDA 4213/CIS 6930 CMOS VLSI </w:t>
      </w:r>
    </w:p>
    <w:p w14:paraId="06AC698D" w14:textId="77777777" w:rsidR="004F5753" w:rsidRDefault="004F5753" w:rsidP="008D5E78">
      <w:pPr>
        <w:jc w:val="center"/>
        <w:rPr>
          <w:rFonts w:ascii="Baskerville Old Face" w:hAnsi="Baskerville Old Face" w:cs="Baskerville Old Face"/>
          <w:b/>
          <w:bCs/>
          <w:sz w:val="40"/>
          <w:szCs w:val="40"/>
        </w:rPr>
      </w:pPr>
      <w:r>
        <w:rPr>
          <w:rFonts w:ascii="Baskerville Old Face" w:hAnsi="Baskerville Old Face" w:cs="Baskerville Old Face"/>
          <w:b/>
          <w:bCs/>
          <w:sz w:val="40"/>
          <w:szCs w:val="40"/>
        </w:rPr>
        <w:t>Fall 201</w:t>
      </w:r>
      <w:r w:rsidR="003259CE">
        <w:rPr>
          <w:rFonts w:ascii="Baskerville Old Face" w:hAnsi="Baskerville Old Face" w:cs="Baskerville Old Face"/>
          <w:b/>
          <w:bCs/>
          <w:sz w:val="40"/>
          <w:szCs w:val="40"/>
        </w:rPr>
        <w:t>8</w:t>
      </w:r>
    </w:p>
    <w:p w14:paraId="1F5A089D" w14:textId="77777777" w:rsidR="004F5753" w:rsidRPr="009C1BCF" w:rsidRDefault="004F5753" w:rsidP="009C1BCF"/>
    <w:p w14:paraId="5C091FF6" w14:textId="77777777" w:rsidR="000A2800" w:rsidRPr="005F02D3" w:rsidRDefault="005F02D3" w:rsidP="008D5E78">
      <w:pPr>
        <w:jc w:val="center"/>
        <w:rPr>
          <w:rFonts w:ascii="Baskerville Old Face" w:hAnsi="Baskerville Old Face" w:cs="Baskerville Old Face"/>
          <w:b/>
          <w:bCs/>
          <w:sz w:val="32"/>
          <w:szCs w:val="32"/>
        </w:rPr>
      </w:pPr>
      <w:r>
        <w:rPr>
          <w:rFonts w:ascii="Baskerville Old Face" w:hAnsi="Baskerville Old Face" w:cs="Baskerville Old Face"/>
          <w:b/>
          <w:bCs/>
          <w:sz w:val="32"/>
          <w:szCs w:val="32"/>
        </w:rPr>
        <w:t>Final Project</w:t>
      </w:r>
    </w:p>
    <w:p w14:paraId="651C11A8" w14:textId="77777777" w:rsidR="004F5753" w:rsidRPr="009C1BCF" w:rsidRDefault="004F5753" w:rsidP="009C1BCF"/>
    <w:p w14:paraId="00DE4C73" w14:textId="77777777" w:rsidR="004F5753" w:rsidRDefault="004F5753" w:rsidP="008D5E78">
      <w:pPr>
        <w:jc w:val="center"/>
        <w:rPr>
          <w:rFonts w:ascii="Baskerville Old Face" w:hAnsi="Baskerville Old Face" w:cs="Baskerville Old Face"/>
          <w:b/>
          <w:bCs/>
          <w:sz w:val="32"/>
          <w:szCs w:val="32"/>
        </w:rPr>
      </w:pPr>
      <w:r>
        <w:rPr>
          <w:rFonts w:ascii="Baskerville Old Face" w:hAnsi="Baskerville Old Face" w:cs="Baskerville Old Face"/>
          <w:b/>
          <w:bCs/>
          <w:sz w:val="32"/>
          <w:szCs w:val="32"/>
        </w:rPr>
        <w:t>Due date</w:t>
      </w:r>
    </w:p>
    <w:p w14:paraId="6B279943" w14:textId="77777777" w:rsidR="004F5753" w:rsidRDefault="004F5753" w:rsidP="008D5E78">
      <w:pPr>
        <w:jc w:val="center"/>
        <w:rPr>
          <w:rFonts w:ascii="Baskerville Old Face" w:hAnsi="Baskerville Old Face" w:cs="Baskerville Old Face"/>
          <w:b/>
          <w:bCs/>
          <w:sz w:val="32"/>
          <w:szCs w:val="32"/>
        </w:rPr>
      </w:pPr>
      <w:r>
        <w:rPr>
          <w:rFonts w:ascii="Baskerville Old Face" w:hAnsi="Baskerville Old Face" w:cs="Baskerville Old Face"/>
          <w:b/>
          <w:bCs/>
          <w:sz w:val="32"/>
          <w:szCs w:val="32"/>
        </w:rPr>
        <w:t xml:space="preserve">11:59PM, </w:t>
      </w:r>
      <w:r w:rsidR="005F02D3">
        <w:rPr>
          <w:rFonts w:ascii="Baskerville Old Face" w:hAnsi="Baskerville Old Face" w:cs="Baskerville Old Face"/>
          <w:b/>
          <w:bCs/>
          <w:sz w:val="32"/>
          <w:szCs w:val="32"/>
        </w:rPr>
        <w:t>Sunday, 18th November</w:t>
      </w:r>
    </w:p>
    <w:p w14:paraId="692F961A" w14:textId="77777777" w:rsidR="004F5753" w:rsidRPr="009C1BCF" w:rsidRDefault="004F5753" w:rsidP="009C1BCF"/>
    <w:tbl>
      <w:tblPr>
        <w:tblW w:w="0" w:type="auto"/>
        <w:jc w:val="center"/>
        <w:tblLayout w:type="fixed"/>
        <w:tblCellMar>
          <w:left w:w="180" w:type="dxa"/>
          <w:right w:w="180" w:type="dxa"/>
        </w:tblCellMar>
        <w:tblLook w:val="0000" w:firstRow="0" w:lastRow="0" w:firstColumn="0" w:lastColumn="0" w:noHBand="0" w:noVBand="0"/>
      </w:tblPr>
      <w:tblGrid>
        <w:gridCol w:w="2685"/>
        <w:gridCol w:w="5705"/>
      </w:tblGrid>
      <w:tr w:rsidR="004F5753" w:rsidRPr="009C1BCF" w14:paraId="0C057BDC" w14:textId="77777777" w:rsidTr="009C1BCF">
        <w:trPr>
          <w:trHeight w:val="423"/>
          <w:jc w:val="center"/>
        </w:trPr>
        <w:tc>
          <w:tcPr>
            <w:tcW w:w="2685" w:type="dxa"/>
            <w:tcBorders>
              <w:top w:val="single" w:sz="8" w:space="0" w:color="000000"/>
              <w:left w:val="single" w:sz="8" w:space="0" w:color="000000"/>
              <w:bottom w:val="single" w:sz="8" w:space="0" w:color="000000"/>
            </w:tcBorders>
            <w:shd w:val="clear" w:color="auto" w:fill="auto"/>
            <w:vAlign w:val="center"/>
          </w:tcPr>
          <w:p w14:paraId="416394D2" w14:textId="77777777" w:rsidR="004F5753" w:rsidRPr="009C1BCF" w:rsidRDefault="004F5753" w:rsidP="008D5E78">
            <w:pPr>
              <w:ind w:left="146"/>
              <w:jc w:val="center"/>
              <w:rPr>
                <w:sz w:val="22"/>
              </w:rPr>
            </w:pPr>
            <w:r w:rsidRPr="009C1BCF">
              <w:rPr>
                <w:sz w:val="22"/>
              </w:rPr>
              <w:t>Today’s Date:</w:t>
            </w:r>
          </w:p>
        </w:tc>
        <w:tc>
          <w:tcPr>
            <w:tcW w:w="57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2434AC" w14:textId="4B962499" w:rsidR="004F5753" w:rsidRPr="009C1BCF" w:rsidRDefault="00726C96" w:rsidP="008D5E78">
            <w:pPr>
              <w:snapToGrid w:val="0"/>
              <w:jc w:val="center"/>
              <w:rPr>
                <w:sz w:val="22"/>
              </w:rPr>
            </w:pPr>
            <w:r w:rsidRPr="009C1BCF">
              <w:rPr>
                <w:sz w:val="22"/>
              </w:rPr>
              <w:t>11/1</w:t>
            </w:r>
            <w:r w:rsidR="00AF4EB5" w:rsidRPr="009C1BCF">
              <w:rPr>
                <w:sz w:val="22"/>
              </w:rPr>
              <w:t>5</w:t>
            </w:r>
            <w:r w:rsidRPr="009C1BCF">
              <w:rPr>
                <w:sz w:val="22"/>
              </w:rPr>
              <w:t>/18</w:t>
            </w:r>
          </w:p>
        </w:tc>
      </w:tr>
      <w:tr w:rsidR="004F5753" w:rsidRPr="009C1BCF" w14:paraId="37F3AAC4" w14:textId="77777777" w:rsidTr="009C1BCF">
        <w:trPr>
          <w:trHeight w:val="463"/>
          <w:jc w:val="center"/>
        </w:trPr>
        <w:tc>
          <w:tcPr>
            <w:tcW w:w="2685" w:type="dxa"/>
            <w:tcBorders>
              <w:top w:val="single" w:sz="8" w:space="0" w:color="000000"/>
              <w:left w:val="single" w:sz="8" w:space="0" w:color="000000"/>
              <w:bottom w:val="single" w:sz="8" w:space="0" w:color="000000"/>
            </w:tcBorders>
            <w:shd w:val="clear" w:color="auto" w:fill="auto"/>
            <w:vAlign w:val="center"/>
          </w:tcPr>
          <w:p w14:paraId="496D6470" w14:textId="77777777" w:rsidR="004F5753" w:rsidRPr="009C1BCF" w:rsidRDefault="004F5753" w:rsidP="008D5E78">
            <w:pPr>
              <w:ind w:left="146"/>
              <w:jc w:val="center"/>
              <w:rPr>
                <w:i/>
                <w:sz w:val="22"/>
              </w:rPr>
            </w:pPr>
            <w:r w:rsidRPr="009C1BCF">
              <w:rPr>
                <w:sz w:val="22"/>
              </w:rPr>
              <w:t>Your Team Name:</w:t>
            </w:r>
          </w:p>
        </w:tc>
        <w:tc>
          <w:tcPr>
            <w:tcW w:w="57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163424F" w14:textId="2C49C7A2" w:rsidR="004F5753" w:rsidRPr="009C1BCF" w:rsidRDefault="00726C96" w:rsidP="008D5E78">
            <w:pPr>
              <w:overflowPunct/>
              <w:autoSpaceDE w:val="0"/>
              <w:jc w:val="center"/>
              <w:rPr>
                <w:sz w:val="22"/>
              </w:rPr>
            </w:pPr>
            <w:r w:rsidRPr="009C1BCF">
              <w:rPr>
                <w:i/>
                <w:sz w:val="22"/>
              </w:rPr>
              <w:t>Creative B</w:t>
            </w:r>
          </w:p>
        </w:tc>
      </w:tr>
      <w:tr w:rsidR="004F5753" w:rsidRPr="009C1BCF" w14:paraId="5CCE50E7" w14:textId="77777777" w:rsidTr="009C1BCF">
        <w:trPr>
          <w:trHeight w:val="654"/>
          <w:jc w:val="center"/>
        </w:trPr>
        <w:tc>
          <w:tcPr>
            <w:tcW w:w="2685" w:type="dxa"/>
            <w:tcBorders>
              <w:top w:val="single" w:sz="8" w:space="0" w:color="000000"/>
              <w:left w:val="single" w:sz="8" w:space="0" w:color="000000"/>
              <w:bottom w:val="single" w:sz="4" w:space="0" w:color="auto"/>
            </w:tcBorders>
            <w:shd w:val="clear" w:color="auto" w:fill="auto"/>
            <w:vAlign w:val="center"/>
          </w:tcPr>
          <w:p w14:paraId="19EAE16B" w14:textId="77777777" w:rsidR="004F5753" w:rsidRPr="009C1BCF" w:rsidRDefault="004F5753" w:rsidP="008D5E78">
            <w:pPr>
              <w:ind w:left="146"/>
              <w:jc w:val="center"/>
              <w:rPr>
                <w:sz w:val="22"/>
              </w:rPr>
            </w:pPr>
            <w:r w:rsidRPr="009C1BCF">
              <w:rPr>
                <w:sz w:val="22"/>
              </w:rPr>
              <w:t>Team Members:</w:t>
            </w:r>
          </w:p>
        </w:tc>
        <w:tc>
          <w:tcPr>
            <w:tcW w:w="5705" w:type="dxa"/>
            <w:tcBorders>
              <w:top w:val="single" w:sz="8" w:space="0" w:color="000000"/>
              <w:left w:val="single" w:sz="8" w:space="0" w:color="000000"/>
              <w:bottom w:val="single" w:sz="4" w:space="0" w:color="auto"/>
              <w:right w:val="single" w:sz="8" w:space="0" w:color="000000"/>
            </w:tcBorders>
            <w:shd w:val="clear" w:color="auto" w:fill="auto"/>
            <w:vAlign w:val="center"/>
          </w:tcPr>
          <w:p w14:paraId="62D692E5" w14:textId="2DC68291" w:rsidR="004F5753" w:rsidRPr="009C1BCF" w:rsidRDefault="00726C96" w:rsidP="008D5E78">
            <w:pPr>
              <w:overflowPunct/>
              <w:autoSpaceDE w:val="0"/>
              <w:snapToGrid w:val="0"/>
              <w:jc w:val="center"/>
              <w:rPr>
                <w:sz w:val="22"/>
              </w:rPr>
            </w:pPr>
            <w:r w:rsidRPr="009C1BCF">
              <w:rPr>
                <w:sz w:val="22"/>
              </w:rPr>
              <w:t>Mary Mouro, Henry Cates, John Adams</w:t>
            </w:r>
          </w:p>
        </w:tc>
      </w:tr>
      <w:tr w:rsidR="00EF5750" w:rsidRPr="009C1BCF" w14:paraId="579A27D9" w14:textId="77777777" w:rsidTr="009C1BCF">
        <w:trPr>
          <w:trHeight w:val="2447"/>
          <w:jc w:val="center"/>
        </w:trPr>
        <w:tc>
          <w:tcPr>
            <w:tcW w:w="2685" w:type="dxa"/>
            <w:tcBorders>
              <w:top w:val="single" w:sz="4" w:space="0" w:color="auto"/>
              <w:left w:val="single" w:sz="8" w:space="0" w:color="000000"/>
              <w:bottom w:val="single" w:sz="8" w:space="0" w:color="000000"/>
            </w:tcBorders>
            <w:shd w:val="clear" w:color="auto" w:fill="auto"/>
            <w:vAlign w:val="center"/>
          </w:tcPr>
          <w:p w14:paraId="72029577" w14:textId="77777777" w:rsidR="00EF5750" w:rsidRPr="009C1BCF" w:rsidRDefault="00EF5750" w:rsidP="008D5E78">
            <w:pPr>
              <w:ind w:left="146"/>
              <w:jc w:val="center"/>
              <w:rPr>
                <w:sz w:val="22"/>
              </w:rPr>
            </w:pPr>
            <w:r w:rsidRPr="009C1BCF">
              <w:rPr>
                <w:sz w:val="22"/>
              </w:rPr>
              <w:t>Work Distribution</w:t>
            </w:r>
          </w:p>
        </w:tc>
        <w:tc>
          <w:tcPr>
            <w:tcW w:w="5705" w:type="dxa"/>
            <w:tcBorders>
              <w:top w:val="single" w:sz="4" w:space="0" w:color="auto"/>
              <w:left w:val="single" w:sz="8" w:space="0" w:color="000000"/>
              <w:bottom w:val="single" w:sz="8" w:space="0" w:color="000000"/>
              <w:right w:val="single" w:sz="8" w:space="0" w:color="000000"/>
            </w:tcBorders>
            <w:shd w:val="clear" w:color="auto" w:fill="auto"/>
            <w:vAlign w:val="center"/>
          </w:tcPr>
          <w:p w14:paraId="682CF77B" w14:textId="338BD350" w:rsidR="00EF5750" w:rsidRPr="009C1BCF" w:rsidRDefault="00EF5750" w:rsidP="008D5E78">
            <w:pPr>
              <w:overflowPunct/>
              <w:autoSpaceDE w:val="0"/>
              <w:snapToGrid w:val="0"/>
              <w:jc w:val="center"/>
              <w:rPr>
                <w:sz w:val="22"/>
              </w:rPr>
            </w:pPr>
            <w:r w:rsidRPr="009C1BCF">
              <w:rPr>
                <w:sz w:val="22"/>
              </w:rPr>
              <w:t>Explain in detail</w:t>
            </w:r>
            <w:r w:rsidR="000A2800" w:rsidRPr="009C1BCF">
              <w:rPr>
                <w:sz w:val="22"/>
              </w:rPr>
              <w:t xml:space="preserve">, </w:t>
            </w:r>
            <w:r w:rsidRPr="009C1BCF">
              <w:rPr>
                <w:sz w:val="22"/>
              </w:rPr>
              <w:t>who has done what.</w:t>
            </w:r>
            <w:r w:rsidR="000A2800" w:rsidRPr="009C1BCF">
              <w:rPr>
                <w:sz w:val="22"/>
              </w:rPr>
              <w:t xml:space="preserve">  Each team member’s grade will be based on their overall contribution.</w:t>
            </w:r>
          </w:p>
          <w:p w14:paraId="62BFA75D" w14:textId="77777777" w:rsidR="00EF5750" w:rsidRPr="009C1BCF" w:rsidRDefault="00EF5750" w:rsidP="008D5E78">
            <w:pPr>
              <w:overflowPunct/>
              <w:autoSpaceDE w:val="0"/>
              <w:snapToGrid w:val="0"/>
              <w:jc w:val="center"/>
              <w:rPr>
                <w:sz w:val="22"/>
              </w:rPr>
            </w:pPr>
          </w:p>
          <w:p w14:paraId="6D84907F" w14:textId="1636675A" w:rsidR="00EF5750" w:rsidRPr="009C1BCF" w:rsidRDefault="00EF5750" w:rsidP="008D5E78">
            <w:pPr>
              <w:overflowPunct/>
              <w:autoSpaceDE w:val="0"/>
              <w:snapToGrid w:val="0"/>
              <w:jc w:val="center"/>
              <w:rPr>
                <w:sz w:val="22"/>
              </w:rPr>
            </w:pPr>
            <w:r w:rsidRPr="009C1BCF">
              <w:rPr>
                <w:sz w:val="22"/>
              </w:rPr>
              <w:t>1)</w:t>
            </w:r>
            <w:r w:rsidR="00726C96" w:rsidRPr="009C1BCF">
              <w:rPr>
                <w:sz w:val="22"/>
              </w:rPr>
              <w:t xml:space="preserve">  Mary: Full adder w/ AND and registers</w:t>
            </w:r>
          </w:p>
          <w:p w14:paraId="11A83FB1" w14:textId="77777777" w:rsidR="00EF5750" w:rsidRPr="009C1BCF" w:rsidRDefault="00EF5750" w:rsidP="008D5E78">
            <w:pPr>
              <w:overflowPunct/>
              <w:autoSpaceDE w:val="0"/>
              <w:snapToGrid w:val="0"/>
              <w:jc w:val="center"/>
              <w:rPr>
                <w:sz w:val="22"/>
              </w:rPr>
            </w:pPr>
          </w:p>
          <w:p w14:paraId="7EA01DF9" w14:textId="40279F84" w:rsidR="00EF5750" w:rsidRPr="009C1BCF" w:rsidRDefault="00EF5750" w:rsidP="008D5E78">
            <w:pPr>
              <w:overflowPunct/>
              <w:autoSpaceDE w:val="0"/>
              <w:snapToGrid w:val="0"/>
              <w:jc w:val="center"/>
              <w:rPr>
                <w:sz w:val="22"/>
              </w:rPr>
            </w:pPr>
            <w:r w:rsidRPr="009C1BCF">
              <w:rPr>
                <w:sz w:val="22"/>
              </w:rPr>
              <w:t>2)</w:t>
            </w:r>
            <w:r w:rsidR="00726C96" w:rsidRPr="009C1BCF">
              <w:rPr>
                <w:sz w:val="22"/>
              </w:rPr>
              <w:t xml:space="preserve"> Henry: Multiplier Array</w:t>
            </w:r>
          </w:p>
          <w:p w14:paraId="5FAACDE5" w14:textId="77777777" w:rsidR="00EF5750" w:rsidRPr="009C1BCF" w:rsidRDefault="00EF5750" w:rsidP="008D5E78">
            <w:pPr>
              <w:overflowPunct/>
              <w:autoSpaceDE w:val="0"/>
              <w:snapToGrid w:val="0"/>
              <w:jc w:val="center"/>
              <w:rPr>
                <w:sz w:val="22"/>
              </w:rPr>
            </w:pPr>
          </w:p>
          <w:p w14:paraId="36A9AE85" w14:textId="4B1F7128" w:rsidR="00EF5750" w:rsidRPr="009C1BCF" w:rsidRDefault="00EF5750" w:rsidP="008D5E78">
            <w:pPr>
              <w:overflowPunct/>
              <w:autoSpaceDE w:val="0"/>
              <w:snapToGrid w:val="0"/>
              <w:jc w:val="center"/>
              <w:rPr>
                <w:sz w:val="22"/>
              </w:rPr>
            </w:pPr>
            <w:r w:rsidRPr="009C1BCF">
              <w:rPr>
                <w:sz w:val="22"/>
              </w:rPr>
              <w:t>3)</w:t>
            </w:r>
            <w:r w:rsidR="00726C96" w:rsidRPr="009C1BCF">
              <w:rPr>
                <w:sz w:val="22"/>
              </w:rPr>
              <w:t xml:space="preserve"> John: Reports, Testing, and Debugging</w:t>
            </w:r>
          </w:p>
          <w:p w14:paraId="26990679" w14:textId="77777777" w:rsidR="00EF5750" w:rsidRPr="009C1BCF" w:rsidRDefault="00EF5750" w:rsidP="008D5E78">
            <w:pPr>
              <w:overflowPunct/>
              <w:autoSpaceDE w:val="0"/>
              <w:snapToGrid w:val="0"/>
              <w:jc w:val="center"/>
              <w:rPr>
                <w:sz w:val="22"/>
              </w:rPr>
            </w:pPr>
          </w:p>
        </w:tc>
      </w:tr>
      <w:tr w:rsidR="004F5753" w:rsidRPr="009C1BCF" w14:paraId="2A3B4750" w14:textId="77777777" w:rsidTr="009C1BCF">
        <w:trPr>
          <w:trHeight w:val="315"/>
          <w:jc w:val="center"/>
        </w:trPr>
        <w:tc>
          <w:tcPr>
            <w:tcW w:w="2685" w:type="dxa"/>
            <w:tcBorders>
              <w:top w:val="single" w:sz="8" w:space="0" w:color="000000"/>
              <w:left w:val="single" w:sz="8" w:space="0" w:color="000000"/>
              <w:bottom w:val="single" w:sz="8" w:space="0" w:color="000000"/>
            </w:tcBorders>
            <w:shd w:val="clear" w:color="auto" w:fill="auto"/>
            <w:vAlign w:val="center"/>
          </w:tcPr>
          <w:p w14:paraId="4FF78C25" w14:textId="77777777" w:rsidR="004F5753" w:rsidRPr="009C1BCF" w:rsidRDefault="004F5753" w:rsidP="008D5E78">
            <w:pPr>
              <w:ind w:left="146"/>
              <w:jc w:val="center"/>
              <w:rPr>
                <w:sz w:val="22"/>
              </w:rPr>
            </w:pPr>
            <w:r w:rsidRPr="009C1BCF">
              <w:rPr>
                <w:sz w:val="22"/>
              </w:rPr>
              <w:t>No. of Hours Spent:</w:t>
            </w:r>
          </w:p>
        </w:tc>
        <w:tc>
          <w:tcPr>
            <w:tcW w:w="57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6C838E3" w14:textId="562F41E2" w:rsidR="004F5753" w:rsidRPr="009C1BCF" w:rsidRDefault="00726C96" w:rsidP="008D5E78">
            <w:pPr>
              <w:overflowPunct/>
              <w:autoSpaceDE w:val="0"/>
              <w:snapToGrid w:val="0"/>
              <w:jc w:val="center"/>
              <w:rPr>
                <w:sz w:val="22"/>
                <w:szCs w:val="56"/>
              </w:rPr>
            </w:pPr>
            <w:r w:rsidRPr="009C1BCF">
              <w:rPr>
                <w:sz w:val="22"/>
                <w:szCs w:val="56"/>
              </w:rPr>
              <w:t>∞</w:t>
            </w:r>
          </w:p>
        </w:tc>
      </w:tr>
      <w:tr w:rsidR="004F5753" w:rsidRPr="009C1BCF" w14:paraId="0EE3FF25" w14:textId="77777777" w:rsidTr="009C1BCF">
        <w:trPr>
          <w:trHeight w:val="914"/>
          <w:jc w:val="center"/>
        </w:trPr>
        <w:tc>
          <w:tcPr>
            <w:tcW w:w="2685" w:type="dxa"/>
            <w:tcBorders>
              <w:top w:val="single" w:sz="8" w:space="0" w:color="000000"/>
              <w:left w:val="single" w:sz="8" w:space="0" w:color="000000"/>
              <w:bottom w:val="single" w:sz="8" w:space="0" w:color="000000"/>
            </w:tcBorders>
            <w:shd w:val="clear" w:color="auto" w:fill="auto"/>
            <w:vAlign w:val="center"/>
          </w:tcPr>
          <w:p w14:paraId="3F2BA2A7" w14:textId="77777777" w:rsidR="004F5753" w:rsidRPr="009C1BCF" w:rsidRDefault="004F5753" w:rsidP="008D5E78">
            <w:pPr>
              <w:ind w:left="146"/>
              <w:jc w:val="center"/>
              <w:rPr>
                <w:sz w:val="22"/>
              </w:rPr>
            </w:pPr>
            <w:r w:rsidRPr="009C1BCF">
              <w:rPr>
                <w:sz w:val="22"/>
              </w:rPr>
              <w:t>Exercise Difficulty:</w:t>
            </w:r>
          </w:p>
          <w:p w14:paraId="080BAB4D" w14:textId="77777777" w:rsidR="004F5753" w:rsidRPr="009C1BCF" w:rsidRDefault="004F5753" w:rsidP="008D5E78">
            <w:pPr>
              <w:ind w:left="146"/>
              <w:jc w:val="center"/>
              <w:rPr>
                <w:sz w:val="22"/>
              </w:rPr>
            </w:pPr>
            <w:r w:rsidRPr="009C1BCF">
              <w:rPr>
                <w:sz w:val="22"/>
              </w:rPr>
              <w:t>(Easy, Average, Hard)</w:t>
            </w:r>
          </w:p>
        </w:tc>
        <w:tc>
          <w:tcPr>
            <w:tcW w:w="57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2B75927" w14:textId="171D0057" w:rsidR="004F5753" w:rsidRPr="009C1BCF" w:rsidRDefault="00726C96" w:rsidP="008D5E78">
            <w:pPr>
              <w:overflowPunct/>
              <w:autoSpaceDE w:val="0"/>
              <w:snapToGrid w:val="0"/>
              <w:jc w:val="center"/>
              <w:rPr>
                <w:sz w:val="22"/>
              </w:rPr>
            </w:pPr>
            <w:r w:rsidRPr="009C1BCF">
              <w:rPr>
                <w:sz w:val="22"/>
              </w:rPr>
              <w:t>ROCK HARD</w:t>
            </w:r>
          </w:p>
        </w:tc>
      </w:tr>
      <w:tr w:rsidR="004F5753" w:rsidRPr="009C1BCF" w14:paraId="4A740959" w14:textId="77777777" w:rsidTr="009C1BCF">
        <w:trPr>
          <w:trHeight w:val="1047"/>
          <w:jc w:val="center"/>
        </w:trPr>
        <w:tc>
          <w:tcPr>
            <w:tcW w:w="2685" w:type="dxa"/>
            <w:tcBorders>
              <w:top w:val="single" w:sz="8" w:space="0" w:color="000000"/>
              <w:left w:val="single" w:sz="8" w:space="0" w:color="000000"/>
              <w:bottom w:val="single" w:sz="8" w:space="0" w:color="000000"/>
            </w:tcBorders>
            <w:shd w:val="clear" w:color="auto" w:fill="auto"/>
            <w:vAlign w:val="center"/>
          </w:tcPr>
          <w:p w14:paraId="5BBFD6FA" w14:textId="77777777" w:rsidR="004F5753" w:rsidRPr="009C1BCF" w:rsidRDefault="004F5753" w:rsidP="008D5E78">
            <w:pPr>
              <w:ind w:left="146"/>
              <w:jc w:val="center"/>
              <w:rPr>
                <w:sz w:val="22"/>
              </w:rPr>
            </w:pPr>
            <w:r w:rsidRPr="009C1BCF">
              <w:rPr>
                <w:sz w:val="22"/>
              </w:rPr>
              <w:t>Any Feedback:</w:t>
            </w:r>
          </w:p>
        </w:tc>
        <w:tc>
          <w:tcPr>
            <w:tcW w:w="57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9A718EC" w14:textId="3ED3FFF9" w:rsidR="004F5753" w:rsidRPr="009C1BCF" w:rsidRDefault="00726C96" w:rsidP="008D5E78">
            <w:pPr>
              <w:overflowPunct/>
              <w:autoSpaceDE w:val="0"/>
              <w:snapToGrid w:val="0"/>
              <w:jc w:val="center"/>
              <w:rPr>
                <w:sz w:val="22"/>
              </w:rPr>
            </w:pPr>
            <w:r w:rsidRPr="009C1BCF">
              <w:rPr>
                <w:rFonts w:ascii="Segoe UI Emoji" w:eastAsia="Segoe UI Emoji" w:hAnsi="Segoe UI Emoji" w:cs="Segoe UI Emoji"/>
                <w:sz w:val="22"/>
              </w:rPr>
              <w:t>😊</w:t>
            </w:r>
          </w:p>
        </w:tc>
      </w:tr>
    </w:tbl>
    <w:p w14:paraId="4C6C9750" w14:textId="6586A4EE" w:rsidR="001C3D21" w:rsidRDefault="00BC2C3C" w:rsidP="008D5E78">
      <w:pPr>
        <w:pStyle w:val="Heading5"/>
        <w:spacing w:before="0"/>
        <w:rPr>
          <w:b/>
          <w:bCs/>
        </w:rPr>
      </w:pPr>
      <w:r w:rsidRPr="00BC2C3C">
        <w:rPr>
          <w:bCs/>
        </w:rPr>
        <w:lastRenderedPageBreak/>
        <w:t>(</w:t>
      </w:r>
      <w:r w:rsidR="001C3D21" w:rsidRPr="00BC2C3C">
        <w:rPr>
          <w:bCs/>
        </w:rPr>
        <w:t>1</w:t>
      </w:r>
      <w:r w:rsidRPr="00BC2C3C">
        <w:rPr>
          <w:bCs/>
        </w:rPr>
        <w:t>)</w:t>
      </w:r>
      <w:r w:rsidR="001C3D21">
        <w:rPr>
          <w:b/>
          <w:bCs/>
        </w:rPr>
        <w:t xml:space="preserve"> </w:t>
      </w:r>
      <w:r w:rsidR="00345BB2">
        <w:rPr>
          <w:b/>
          <w:bCs/>
        </w:rPr>
        <w:t>(</w:t>
      </w:r>
      <w:r w:rsidR="000A2800">
        <w:rPr>
          <w:b/>
          <w:bCs/>
        </w:rPr>
        <w:t>10</w:t>
      </w:r>
      <w:r w:rsidR="004F5753">
        <w:rPr>
          <w:b/>
          <w:bCs/>
        </w:rPr>
        <w:t xml:space="preserve"> pts)</w:t>
      </w:r>
    </w:p>
    <w:p w14:paraId="60977F96" w14:textId="7CF5B5F2" w:rsidR="004F5753" w:rsidRDefault="000A2800" w:rsidP="0009762C">
      <w:pPr>
        <w:pStyle w:val="Heading6"/>
        <w:spacing w:before="0"/>
      </w:pPr>
      <w:r>
        <w:t>Proposed Design – Bit slice design</w:t>
      </w:r>
    </w:p>
    <w:p w14:paraId="56EC7EFC" w14:textId="4ED8E95C" w:rsidR="001C3D21" w:rsidRDefault="001C3D21" w:rsidP="008D5E78">
      <w:pPr>
        <w:pStyle w:val="Heading7"/>
        <w:spacing w:before="0"/>
      </w:pPr>
      <w:r>
        <w:t>List all module bit-slices you have used for your design.</w:t>
      </w:r>
    </w:p>
    <w:p w14:paraId="33E35DD3" w14:textId="53F217D7" w:rsidR="00303102" w:rsidRPr="001C3D21" w:rsidRDefault="00303102" w:rsidP="008D5E78">
      <w:r w:rsidRPr="001C3D21">
        <w:t>Full Adder</w:t>
      </w:r>
    </w:p>
    <w:p w14:paraId="09897364" w14:textId="14B9F767" w:rsidR="00303102" w:rsidRPr="001C3D21" w:rsidRDefault="00303102" w:rsidP="008D5E78">
      <w:r w:rsidRPr="001C3D21">
        <w:t>Full Adder with AND gate</w:t>
      </w:r>
    </w:p>
    <w:p w14:paraId="3B9AC454" w14:textId="5E51D6FC" w:rsidR="00303102" w:rsidRPr="001C3D21" w:rsidRDefault="00303102" w:rsidP="008D5E78">
      <w:r w:rsidRPr="001C3D21">
        <w:t>Shift Registers</w:t>
      </w:r>
    </w:p>
    <w:p w14:paraId="01329156" w14:textId="77777777" w:rsidR="00303102" w:rsidRPr="001C3D21" w:rsidRDefault="00303102" w:rsidP="008D5E78">
      <w:r w:rsidRPr="001C3D21">
        <w:t>Multiplexer</w:t>
      </w:r>
    </w:p>
    <w:p w14:paraId="0A75816B" w14:textId="77777777" w:rsidR="00303102" w:rsidRPr="001C3D21" w:rsidRDefault="00303102" w:rsidP="008D5E78">
      <w:r w:rsidRPr="001C3D21">
        <w:t>AND gate</w:t>
      </w:r>
    </w:p>
    <w:p w14:paraId="04B16342" w14:textId="1CAB876F" w:rsidR="00303102" w:rsidRPr="001C3D21" w:rsidRDefault="00303102" w:rsidP="008D5E78">
      <w:r w:rsidRPr="001C3D21">
        <w:t xml:space="preserve">Inverter </w:t>
      </w:r>
    </w:p>
    <w:p w14:paraId="7A6071A4" w14:textId="77777777" w:rsidR="000A2800" w:rsidRDefault="000A2800" w:rsidP="008D5E78"/>
    <w:p w14:paraId="2E39F997" w14:textId="77777777" w:rsidR="00907B06" w:rsidRDefault="00907B06">
      <w:pPr>
        <w:widowControl/>
        <w:suppressAutoHyphens w:val="0"/>
        <w:overflowPunct/>
        <w:rPr>
          <w:rFonts w:asciiTheme="majorHAnsi" w:eastAsiaTheme="majorEastAsia" w:hAnsiTheme="majorHAnsi" w:cstheme="majorBidi"/>
          <w:i/>
          <w:iCs/>
          <w:color w:val="243F60" w:themeColor="accent1" w:themeShade="7F"/>
          <w:kern w:val="0"/>
          <w:lang w:eastAsia="en-US"/>
        </w:rPr>
      </w:pPr>
      <w:r>
        <w:br w:type="page"/>
      </w:r>
    </w:p>
    <w:p w14:paraId="60F49BE9" w14:textId="6CC3CA6F" w:rsidR="004F5753" w:rsidRDefault="004F5753" w:rsidP="008D5E78">
      <w:pPr>
        <w:pStyle w:val="Heading7"/>
        <w:spacing w:before="0"/>
      </w:pPr>
      <w:r>
        <w:lastRenderedPageBreak/>
        <w:t>For each bit slice, show the gate-level</w:t>
      </w:r>
      <w:r w:rsidR="000A2800">
        <w:t xml:space="preserve"> design</w:t>
      </w:r>
      <w:r>
        <w:t xml:space="preserve"> </w:t>
      </w:r>
      <w:r w:rsidR="00E81DBB">
        <w:t xml:space="preserve">and layout </w:t>
      </w:r>
      <w:r>
        <w:t>design</w:t>
      </w:r>
      <w:r w:rsidR="000A2800">
        <w:t>.  For layout, include the snapshot from Cadence Virtuoso.  If you have used any other blocks, include them as well</w:t>
      </w:r>
      <w:r w:rsidR="00B60F08">
        <w:t>.</w:t>
      </w:r>
    </w:p>
    <w:p w14:paraId="4B31B661" w14:textId="0128D3AD" w:rsidR="009C1BCF" w:rsidRDefault="009C1BCF">
      <w:pPr>
        <w:widowControl/>
        <w:suppressAutoHyphens w:val="0"/>
        <w:overflowPunct/>
        <w:rPr>
          <w:rStyle w:val="IntenseEmphasis"/>
        </w:rPr>
      </w:pPr>
    </w:p>
    <w:p w14:paraId="6DF74EC0" w14:textId="059BF5CF" w:rsidR="00B60F08" w:rsidRPr="00BD38FE" w:rsidRDefault="00B60F08" w:rsidP="008D5E78">
      <w:pPr>
        <w:pStyle w:val="ListParagraph"/>
        <w:numPr>
          <w:ilvl w:val="0"/>
          <w:numId w:val="17"/>
        </w:numPr>
        <w:rPr>
          <w:rStyle w:val="IntenseEmphasis"/>
        </w:rPr>
      </w:pPr>
      <w:r w:rsidRPr="00BD38FE">
        <w:rPr>
          <w:rStyle w:val="IntenseEmphasis"/>
        </w:rPr>
        <w:t>Full Adder:</w:t>
      </w:r>
      <w:r w:rsidR="00544260" w:rsidRPr="00BD38FE">
        <w:rPr>
          <w:rStyle w:val="IntenseEmphasis"/>
        </w:rPr>
        <w:t xml:space="preserve">  </w:t>
      </w:r>
    </w:p>
    <w:p w14:paraId="71FF66E1" w14:textId="6E1AA9D7" w:rsidR="00544260" w:rsidRDefault="00544260" w:rsidP="008D5E78">
      <w:pPr>
        <w:ind w:left="720"/>
      </w:pPr>
    </w:p>
    <w:p w14:paraId="0FF290B9" w14:textId="2E0AC171" w:rsidR="00544260" w:rsidRDefault="00544260" w:rsidP="008D5E78">
      <w:pPr>
        <w:ind w:left="720"/>
      </w:pPr>
      <w:r>
        <w:rPr>
          <w:noProof/>
          <w:color w:val="000000"/>
        </w:rPr>
        <w:drawing>
          <wp:anchor distT="0" distB="0" distL="114300" distR="114300" simplePos="0" relativeHeight="251647488" behindDoc="0" locked="0" layoutInCell="1" allowOverlap="1" wp14:anchorId="72DF6554" wp14:editId="70DADA5A">
            <wp:simplePos x="0" y="0"/>
            <wp:positionH relativeFrom="column">
              <wp:align>center</wp:align>
            </wp:positionH>
            <wp:positionV relativeFrom="paragraph">
              <wp:posOffset>0</wp:posOffset>
            </wp:positionV>
            <wp:extent cx="5157216" cy="1618488"/>
            <wp:effectExtent l="0" t="0" r="5715" b="1270"/>
            <wp:wrapTopAndBottom/>
            <wp:docPr id="2" name="Picture 2" descr="https://lh6.googleusercontent.com/7mU9wxtvKHi6nUKmzMSZnyX-ZXgoIO9EVlHh0tuopla3JomCy3ryNoEwJz1XGV2cE6rFXY-fzrHZCNpEbsrZB0TVFppvUpH76yMQNGuFPs1lU0XX3HkH8hmCHFkPjC8NeX_ielnGotEqFqzm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7mU9wxtvKHi6nUKmzMSZnyX-ZXgoIO9EVlHh0tuopla3JomCy3ryNoEwJz1XGV2cE6rFXY-fzrHZCNpEbsrZB0TVFppvUpH76yMQNGuFPs1lU0XX3HkH8hmCHFkPjC8NeX_ielnGotEqFqzm0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7216" cy="16184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ABCF42" w14:textId="68482606" w:rsidR="00544260" w:rsidRDefault="00544260" w:rsidP="008D5E78">
      <w:pPr>
        <w:ind w:left="720"/>
      </w:pPr>
    </w:p>
    <w:p w14:paraId="4395161C" w14:textId="23D7FF45" w:rsidR="00B60F08" w:rsidRDefault="00BD5A04" w:rsidP="008D5E78">
      <w:r>
        <w:lastRenderedPageBreak/>
        <w:tab/>
      </w:r>
      <w:r>
        <w:rPr>
          <w:noProof/>
        </w:rPr>
        <w:drawing>
          <wp:anchor distT="0" distB="0" distL="114300" distR="114300" simplePos="0" relativeHeight="251649536" behindDoc="0" locked="0" layoutInCell="1" allowOverlap="1" wp14:anchorId="30EFC2FE" wp14:editId="16F7ACBA">
            <wp:simplePos x="0" y="0"/>
            <wp:positionH relativeFrom="column">
              <wp:align>center</wp:align>
            </wp:positionH>
            <wp:positionV relativeFrom="paragraph">
              <wp:posOffset>0</wp:posOffset>
            </wp:positionV>
            <wp:extent cx="5221224" cy="3584448"/>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Adder_LayOut_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1224" cy="3584448"/>
                    </a:xfrm>
                    <a:prstGeom prst="rect">
                      <a:avLst/>
                    </a:prstGeom>
                  </pic:spPr>
                </pic:pic>
              </a:graphicData>
            </a:graphic>
            <wp14:sizeRelH relativeFrom="margin">
              <wp14:pctWidth>0</wp14:pctWidth>
            </wp14:sizeRelH>
            <wp14:sizeRelV relativeFrom="margin">
              <wp14:pctHeight>0</wp14:pctHeight>
            </wp14:sizeRelV>
          </wp:anchor>
        </w:drawing>
      </w:r>
    </w:p>
    <w:p w14:paraId="5282032E" w14:textId="60C0D21A" w:rsidR="00BD5A04" w:rsidRDefault="00BD5A04" w:rsidP="008D5E78"/>
    <w:p w14:paraId="604919D8" w14:textId="77777777" w:rsidR="00BD5A04" w:rsidRPr="00B60F08" w:rsidRDefault="00BD5A04" w:rsidP="008D5E78"/>
    <w:p w14:paraId="647D4969" w14:textId="77777777" w:rsidR="009C1BCF" w:rsidRDefault="009C1BCF">
      <w:pPr>
        <w:widowControl/>
        <w:suppressAutoHyphens w:val="0"/>
        <w:overflowPunct/>
        <w:rPr>
          <w:rStyle w:val="IntenseEmphasis"/>
        </w:rPr>
      </w:pPr>
      <w:r>
        <w:rPr>
          <w:rStyle w:val="IntenseEmphasis"/>
        </w:rPr>
        <w:br w:type="page"/>
      </w:r>
    </w:p>
    <w:p w14:paraId="497DFB79" w14:textId="192CBDE2" w:rsidR="00B60F08" w:rsidRDefault="00B60F08" w:rsidP="008D5E78">
      <w:pPr>
        <w:pStyle w:val="ListParagraph"/>
        <w:numPr>
          <w:ilvl w:val="0"/>
          <w:numId w:val="17"/>
        </w:numPr>
        <w:rPr>
          <w:rStyle w:val="IntenseEmphasis"/>
        </w:rPr>
      </w:pPr>
      <w:r w:rsidRPr="00BD38FE">
        <w:rPr>
          <w:rStyle w:val="IntenseEmphasis"/>
        </w:rPr>
        <w:lastRenderedPageBreak/>
        <w:t>Full Adder with AND gate:</w:t>
      </w:r>
    </w:p>
    <w:p w14:paraId="3AF5AABE" w14:textId="3D854DFE" w:rsidR="00970385" w:rsidRDefault="00970385" w:rsidP="008D5E78">
      <w:r>
        <w:rPr>
          <w:noProof/>
        </w:rPr>
        <w:drawing>
          <wp:anchor distT="0" distB="0" distL="114300" distR="114300" simplePos="0" relativeHeight="251652608" behindDoc="0" locked="0" layoutInCell="1" allowOverlap="1" wp14:anchorId="27B5A0BB" wp14:editId="36AA2321">
            <wp:simplePos x="0" y="0"/>
            <wp:positionH relativeFrom="column">
              <wp:align>center</wp:align>
            </wp:positionH>
            <wp:positionV relativeFrom="paragraph">
              <wp:posOffset>0</wp:posOffset>
            </wp:positionV>
            <wp:extent cx="6665976" cy="2194560"/>
            <wp:effectExtent l="0" t="0" r="1905" b="0"/>
            <wp:wrapTopAndBottom/>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 Adder with AND gate.png"/>
                    <pic:cNvPicPr/>
                  </pic:nvPicPr>
                  <pic:blipFill>
                    <a:blip r:embed="rId9">
                      <a:extLst>
                        <a:ext uri="{28A0092B-C50C-407E-A947-70E740481C1C}">
                          <a14:useLocalDpi xmlns:a14="http://schemas.microsoft.com/office/drawing/2010/main" val="0"/>
                        </a:ext>
                      </a:extLst>
                    </a:blip>
                    <a:stretch>
                      <a:fillRect/>
                    </a:stretch>
                  </pic:blipFill>
                  <pic:spPr>
                    <a:xfrm>
                      <a:off x="0" y="0"/>
                      <a:ext cx="6665976" cy="2194560"/>
                    </a:xfrm>
                    <a:prstGeom prst="rect">
                      <a:avLst/>
                    </a:prstGeom>
                  </pic:spPr>
                </pic:pic>
              </a:graphicData>
            </a:graphic>
            <wp14:sizeRelH relativeFrom="margin">
              <wp14:pctWidth>0</wp14:pctWidth>
            </wp14:sizeRelH>
            <wp14:sizeRelV relativeFrom="margin">
              <wp14:pctHeight>0</wp14:pctHeight>
            </wp14:sizeRelV>
          </wp:anchor>
        </w:drawing>
      </w:r>
    </w:p>
    <w:p w14:paraId="782FAF99" w14:textId="341902A7" w:rsidR="008D7A62" w:rsidRPr="00B60F08" w:rsidRDefault="00EB15B7" w:rsidP="008D5E78">
      <w:r>
        <w:rPr>
          <w:noProof/>
        </w:rPr>
        <w:lastRenderedPageBreak/>
        <w:drawing>
          <wp:anchor distT="0" distB="0" distL="114300" distR="114300" simplePos="0" relativeHeight="251654656" behindDoc="0" locked="0" layoutInCell="1" allowOverlap="1" wp14:anchorId="53263F08" wp14:editId="38126E5F">
            <wp:simplePos x="0" y="0"/>
            <wp:positionH relativeFrom="column">
              <wp:align>center</wp:align>
            </wp:positionH>
            <wp:positionV relativeFrom="paragraph">
              <wp:posOffset>0</wp:posOffset>
            </wp:positionV>
            <wp:extent cx="10058400" cy="4083656"/>
            <wp:effectExtent l="0" t="0" r="0" b="0"/>
            <wp:wrapTopAndBottom/>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FAaND_Pins.png"/>
                    <pic:cNvPicPr/>
                  </pic:nvPicPr>
                  <pic:blipFill>
                    <a:blip r:embed="rId10">
                      <a:extLst>
                        <a:ext uri="{28A0092B-C50C-407E-A947-70E740481C1C}">
                          <a14:useLocalDpi xmlns:a14="http://schemas.microsoft.com/office/drawing/2010/main" val="0"/>
                        </a:ext>
                      </a:extLst>
                    </a:blip>
                    <a:stretch>
                      <a:fillRect/>
                    </a:stretch>
                  </pic:blipFill>
                  <pic:spPr>
                    <a:xfrm>
                      <a:off x="0" y="0"/>
                      <a:ext cx="10058400" cy="4083656"/>
                    </a:xfrm>
                    <a:prstGeom prst="rect">
                      <a:avLst/>
                    </a:prstGeom>
                  </pic:spPr>
                </pic:pic>
              </a:graphicData>
            </a:graphic>
            <wp14:sizeRelH relativeFrom="margin">
              <wp14:pctWidth>0</wp14:pctWidth>
            </wp14:sizeRelH>
            <wp14:sizeRelV relativeFrom="margin">
              <wp14:pctHeight>0</wp14:pctHeight>
            </wp14:sizeRelV>
          </wp:anchor>
        </w:drawing>
      </w:r>
    </w:p>
    <w:p w14:paraId="58FA5419" w14:textId="77777777" w:rsidR="003A00C1" w:rsidRDefault="003A00C1">
      <w:pPr>
        <w:widowControl/>
        <w:suppressAutoHyphens w:val="0"/>
        <w:overflowPunct/>
        <w:rPr>
          <w:rStyle w:val="IntenseEmphasis"/>
        </w:rPr>
      </w:pPr>
      <w:r>
        <w:rPr>
          <w:rStyle w:val="IntenseEmphasis"/>
        </w:rPr>
        <w:br w:type="page"/>
      </w:r>
    </w:p>
    <w:p w14:paraId="0D0F6172" w14:textId="19687FC4" w:rsidR="00B60F08" w:rsidRPr="00BD38FE" w:rsidRDefault="00B60F08" w:rsidP="008D5E78">
      <w:pPr>
        <w:pStyle w:val="ListParagraph"/>
        <w:numPr>
          <w:ilvl w:val="0"/>
          <w:numId w:val="17"/>
        </w:numPr>
        <w:rPr>
          <w:rStyle w:val="IntenseEmphasis"/>
        </w:rPr>
      </w:pPr>
      <w:r w:rsidRPr="00BD38FE">
        <w:rPr>
          <w:rStyle w:val="IntenseEmphasis"/>
        </w:rPr>
        <w:lastRenderedPageBreak/>
        <w:t>Registers (Input</w:t>
      </w:r>
      <w:r w:rsidR="000A2800" w:rsidRPr="00BD38FE">
        <w:rPr>
          <w:rStyle w:val="IntenseEmphasis"/>
        </w:rPr>
        <w:t>s</w:t>
      </w:r>
      <w:r w:rsidRPr="00BD38FE">
        <w:rPr>
          <w:rStyle w:val="IntenseEmphasis"/>
        </w:rPr>
        <w:t xml:space="preserve"> and Output):</w:t>
      </w:r>
    </w:p>
    <w:p w14:paraId="1CE22A56" w14:textId="48FEC39A" w:rsidR="00165CF6" w:rsidRDefault="00165CF6" w:rsidP="008D5E78">
      <w:r>
        <w:t>INPUT one BIT:</w:t>
      </w:r>
    </w:p>
    <w:p w14:paraId="60B008B8" w14:textId="24E1D2E7" w:rsidR="004A2171" w:rsidRDefault="003A00C1" w:rsidP="008D5E78">
      <w:r>
        <w:rPr>
          <w:noProof/>
        </w:rPr>
        <w:drawing>
          <wp:anchor distT="0" distB="0" distL="114300" distR="114300" simplePos="0" relativeHeight="251659776" behindDoc="0" locked="0" layoutInCell="1" allowOverlap="1" wp14:anchorId="339D5F62" wp14:editId="362113FF">
            <wp:simplePos x="0" y="0"/>
            <wp:positionH relativeFrom="column">
              <wp:posOffset>-914400</wp:posOffset>
            </wp:positionH>
            <wp:positionV relativeFrom="paragraph">
              <wp:posOffset>1505917</wp:posOffset>
            </wp:positionV>
            <wp:extent cx="10058400" cy="408365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bit_ShiftRegister_INput_Layout_1.png"/>
                    <pic:cNvPicPr/>
                  </pic:nvPicPr>
                  <pic:blipFill>
                    <a:blip r:embed="rId11">
                      <a:extLst>
                        <a:ext uri="{28A0092B-C50C-407E-A947-70E740481C1C}">
                          <a14:useLocalDpi xmlns:a14="http://schemas.microsoft.com/office/drawing/2010/main" val="0"/>
                        </a:ext>
                      </a:extLst>
                    </a:blip>
                    <a:stretch>
                      <a:fillRect/>
                    </a:stretch>
                  </pic:blipFill>
                  <pic:spPr>
                    <a:xfrm>
                      <a:off x="0" y="0"/>
                      <a:ext cx="10058400" cy="4083656"/>
                    </a:xfrm>
                    <a:prstGeom prst="rect">
                      <a:avLst/>
                    </a:prstGeom>
                  </pic:spPr>
                </pic:pic>
              </a:graphicData>
            </a:graphic>
            <wp14:sizeRelH relativeFrom="margin">
              <wp14:pctWidth>0</wp14:pctWidth>
            </wp14:sizeRelH>
            <wp14:sizeRelV relativeFrom="margin">
              <wp14:pctHeight>0</wp14:pctHeight>
            </wp14:sizeRelV>
          </wp:anchor>
        </w:drawing>
      </w:r>
      <w:r w:rsidR="009C1BCF">
        <w:rPr>
          <w:noProof/>
        </w:rPr>
        <w:drawing>
          <wp:anchor distT="0" distB="0" distL="114300" distR="114300" simplePos="0" relativeHeight="251664896" behindDoc="0" locked="0" layoutInCell="1" allowOverlap="1" wp14:anchorId="6E7ECC73" wp14:editId="2E08DD2D">
            <wp:simplePos x="0" y="0"/>
            <wp:positionH relativeFrom="column">
              <wp:posOffset>2693964</wp:posOffset>
            </wp:positionH>
            <wp:positionV relativeFrom="paragraph">
              <wp:posOffset>217966</wp:posOffset>
            </wp:positionV>
            <wp:extent cx="2837180" cy="1151890"/>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_Input.png"/>
                    <pic:cNvPicPr/>
                  </pic:nvPicPr>
                  <pic:blipFill>
                    <a:blip r:embed="rId12">
                      <a:extLst>
                        <a:ext uri="{28A0092B-C50C-407E-A947-70E740481C1C}">
                          <a14:useLocalDpi xmlns:a14="http://schemas.microsoft.com/office/drawing/2010/main" val="0"/>
                        </a:ext>
                      </a:extLst>
                    </a:blip>
                    <a:stretch>
                      <a:fillRect/>
                    </a:stretch>
                  </pic:blipFill>
                  <pic:spPr>
                    <a:xfrm>
                      <a:off x="0" y="0"/>
                      <a:ext cx="2837180" cy="1151890"/>
                    </a:xfrm>
                    <a:prstGeom prst="rect">
                      <a:avLst/>
                    </a:prstGeom>
                  </pic:spPr>
                </pic:pic>
              </a:graphicData>
            </a:graphic>
            <wp14:sizeRelH relativeFrom="margin">
              <wp14:pctWidth>0</wp14:pctWidth>
            </wp14:sizeRelH>
            <wp14:sizeRelV relativeFrom="margin">
              <wp14:pctHeight>0</wp14:pctHeight>
            </wp14:sizeRelV>
          </wp:anchor>
        </w:drawing>
      </w:r>
    </w:p>
    <w:p w14:paraId="7DE61A72" w14:textId="29E72E24" w:rsidR="004A2171" w:rsidRPr="004A2171" w:rsidRDefault="004A2171" w:rsidP="008D5E78"/>
    <w:p w14:paraId="6A0BE024" w14:textId="1091BB86" w:rsidR="008D5E78" w:rsidRDefault="008D5E78" w:rsidP="008D5E78">
      <w:r>
        <w:t>OUTPUT one BIT:</w:t>
      </w:r>
    </w:p>
    <w:p w14:paraId="57292AC4" w14:textId="44720A49" w:rsidR="008D5E78" w:rsidRDefault="008D5E78" w:rsidP="008D5E78">
      <w:r>
        <w:rPr>
          <w:noProof/>
        </w:rPr>
        <w:drawing>
          <wp:anchor distT="0" distB="0" distL="114300" distR="114300" simplePos="0" relativeHeight="251665920" behindDoc="0" locked="0" layoutInCell="1" allowOverlap="1" wp14:anchorId="7B6D9363" wp14:editId="2519E263">
            <wp:simplePos x="0" y="0"/>
            <wp:positionH relativeFrom="column">
              <wp:align>center</wp:align>
            </wp:positionH>
            <wp:positionV relativeFrom="paragraph">
              <wp:posOffset>0</wp:posOffset>
            </wp:positionV>
            <wp:extent cx="2834640" cy="105156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_Output.png"/>
                    <pic:cNvPicPr/>
                  </pic:nvPicPr>
                  <pic:blipFill>
                    <a:blip r:embed="rId13">
                      <a:extLst>
                        <a:ext uri="{28A0092B-C50C-407E-A947-70E740481C1C}">
                          <a14:useLocalDpi xmlns:a14="http://schemas.microsoft.com/office/drawing/2010/main" val="0"/>
                        </a:ext>
                      </a:extLst>
                    </a:blip>
                    <a:stretch>
                      <a:fillRect/>
                    </a:stretch>
                  </pic:blipFill>
                  <pic:spPr>
                    <a:xfrm>
                      <a:off x="0" y="0"/>
                      <a:ext cx="2834640" cy="1051560"/>
                    </a:xfrm>
                    <a:prstGeom prst="rect">
                      <a:avLst/>
                    </a:prstGeom>
                  </pic:spPr>
                </pic:pic>
              </a:graphicData>
            </a:graphic>
            <wp14:sizeRelH relativeFrom="margin">
              <wp14:pctWidth>0</wp14:pctWidth>
            </wp14:sizeRelH>
            <wp14:sizeRelV relativeFrom="margin">
              <wp14:pctHeight>0</wp14:pctHeight>
            </wp14:sizeRelV>
          </wp:anchor>
        </w:drawing>
      </w:r>
    </w:p>
    <w:p w14:paraId="09625C4F" w14:textId="29286FB9" w:rsidR="008D5E78" w:rsidRDefault="009706AC" w:rsidP="008D5E78">
      <w:r>
        <w:rPr>
          <w:noProof/>
        </w:rPr>
        <w:drawing>
          <wp:anchor distT="0" distB="0" distL="114300" distR="114300" simplePos="0" relativeHeight="251666944" behindDoc="0" locked="0" layoutInCell="1" allowOverlap="1" wp14:anchorId="0F52CE72" wp14:editId="6D0EBE0A">
            <wp:simplePos x="0" y="0"/>
            <wp:positionH relativeFrom="column">
              <wp:align>center</wp:align>
            </wp:positionH>
            <wp:positionV relativeFrom="paragraph">
              <wp:posOffset>0</wp:posOffset>
            </wp:positionV>
            <wp:extent cx="10058400" cy="4083656"/>
            <wp:effectExtent l="0" t="0" r="0" b="0"/>
            <wp:wrapTopAndBottom/>
            <wp:docPr id="13" name="Picture 1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tregister_InsNOloop_Layout_1.png"/>
                    <pic:cNvPicPr/>
                  </pic:nvPicPr>
                  <pic:blipFill>
                    <a:blip r:embed="rId14">
                      <a:extLst>
                        <a:ext uri="{28A0092B-C50C-407E-A947-70E740481C1C}">
                          <a14:useLocalDpi xmlns:a14="http://schemas.microsoft.com/office/drawing/2010/main" val="0"/>
                        </a:ext>
                      </a:extLst>
                    </a:blip>
                    <a:stretch>
                      <a:fillRect/>
                    </a:stretch>
                  </pic:blipFill>
                  <pic:spPr>
                    <a:xfrm>
                      <a:off x="0" y="0"/>
                      <a:ext cx="10058400" cy="4083656"/>
                    </a:xfrm>
                    <a:prstGeom prst="rect">
                      <a:avLst/>
                    </a:prstGeom>
                  </pic:spPr>
                </pic:pic>
              </a:graphicData>
            </a:graphic>
            <wp14:sizeRelH relativeFrom="margin">
              <wp14:pctWidth>0</wp14:pctWidth>
            </wp14:sizeRelH>
            <wp14:sizeRelV relativeFrom="margin">
              <wp14:pctHeight>0</wp14:pctHeight>
            </wp14:sizeRelV>
          </wp:anchor>
        </w:drawing>
      </w:r>
    </w:p>
    <w:p w14:paraId="17D51B4D" w14:textId="73964626" w:rsidR="00B60F08" w:rsidRDefault="00B60F08" w:rsidP="008D5E78">
      <w:pPr>
        <w:pStyle w:val="ListParagraph"/>
        <w:numPr>
          <w:ilvl w:val="0"/>
          <w:numId w:val="17"/>
        </w:numPr>
        <w:rPr>
          <w:rStyle w:val="IntenseEmphasis"/>
        </w:rPr>
      </w:pPr>
      <w:r w:rsidRPr="00BD38FE">
        <w:rPr>
          <w:rStyle w:val="IntenseEmphasis"/>
        </w:rPr>
        <w:lastRenderedPageBreak/>
        <w:t>Ring Oscillator (If used):</w:t>
      </w:r>
      <w:r w:rsidR="00BD5A04" w:rsidRPr="00BD38FE">
        <w:rPr>
          <w:rStyle w:val="IntenseEmphasis"/>
        </w:rPr>
        <w:t xml:space="preserve"> N/A</w:t>
      </w:r>
    </w:p>
    <w:p w14:paraId="005895D8" w14:textId="21BE379E" w:rsidR="0087495C" w:rsidRDefault="0087495C">
      <w:pPr>
        <w:widowControl/>
        <w:suppressAutoHyphens w:val="0"/>
        <w:overflowPunct/>
        <w:rPr>
          <w:rFonts w:asciiTheme="majorHAnsi" w:eastAsiaTheme="majorEastAsia" w:hAnsiTheme="majorHAnsi" w:cstheme="majorBidi"/>
          <w:color w:val="365F91" w:themeColor="accent1" w:themeShade="BF"/>
          <w:kern w:val="0"/>
          <w:lang w:eastAsia="en-US"/>
        </w:rPr>
      </w:pPr>
    </w:p>
    <w:p w14:paraId="3F3F2219" w14:textId="2235ADC8" w:rsidR="00BC2C3C" w:rsidRPr="00BC2C3C" w:rsidRDefault="00BC2C3C" w:rsidP="00BC2C3C">
      <w:pPr>
        <w:pStyle w:val="Heading5"/>
        <w:rPr>
          <w:i/>
        </w:rPr>
      </w:pPr>
      <w:r>
        <w:t xml:space="preserve">(2) </w:t>
      </w:r>
      <w:r w:rsidR="000A2800" w:rsidRPr="00BC2C3C">
        <w:rPr>
          <w:b/>
        </w:rPr>
        <w:t>(15</w:t>
      </w:r>
      <w:r w:rsidR="00345BB2" w:rsidRPr="00BC2C3C">
        <w:rPr>
          <w:b/>
        </w:rPr>
        <w:t xml:space="preserve"> pts</w:t>
      </w:r>
      <w:r w:rsidR="003F54CE" w:rsidRPr="00BC2C3C">
        <w:rPr>
          <w:b/>
        </w:rPr>
        <w:t>)</w:t>
      </w:r>
    </w:p>
    <w:p w14:paraId="3B425EFA" w14:textId="77777777" w:rsidR="0009762C" w:rsidRDefault="00DE40A8" w:rsidP="0009762C">
      <w:pPr>
        <w:pStyle w:val="Heading6"/>
      </w:pPr>
      <w:r>
        <w:t>Show the layout of your</w:t>
      </w:r>
      <w:r w:rsidR="00AB30B0">
        <w:t xml:space="preserve"> multiplier </w:t>
      </w:r>
      <w:r w:rsidR="000A2800">
        <w:t xml:space="preserve">with the registers </w:t>
      </w:r>
      <w:r w:rsidR="00AB30B0">
        <w:t>(</w:t>
      </w:r>
      <w:r w:rsidR="000A2800">
        <w:t xml:space="preserve">outside the </w:t>
      </w:r>
      <w:r w:rsidR="00AB30B0">
        <w:t>padframe).</w:t>
      </w:r>
      <w:r>
        <w:t xml:space="preserve"> </w:t>
      </w:r>
    </w:p>
    <w:p w14:paraId="65851284" w14:textId="52EBCDC8" w:rsidR="000A2800" w:rsidRDefault="000A2800" w:rsidP="0009762C">
      <w:pPr>
        <w:pStyle w:val="Heading6"/>
        <w:rPr>
          <w:i/>
        </w:rPr>
      </w:pPr>
      <w:r>
        <w:t>Explain the design and functionality of your multiplier.</w:t>
      </w:r>
    </w:p>
    <w:p w14:paraId="3290BB50" w14:textId="26FD936B" w:rsidR="004F5753" w:rsidRDefault="004F5753" w:rsidP="006C7543"/>
    <w:p w14:paraId="192F3562" w14:textId="0D540B5C" w:rsidR="00E3058F" w:rsidRPr="006C7543" w:rsidRDefault="00E3058F" w:rsidP="006C7543">
      <w:r>
        <w:rPr>
          <w:noProof/>
        </w:rPr>
        <w:drawing>
          <wp:anchor distT="0" distB="0" distL="114300" distR="114300" simplePos="0" relativeHeight="251660800" behindDoc="0" locked="0" layoutInCell="1" allowOverlap="1" wp14:anchorId="3197B3E6" wp14:editId="699D69CF">
            <wp:simplePos x="0" y="0"/>
            <wp:positionH relativeFrom="column">
              <wp:align>center</wp:align>
            </wp:positionH>
            <wp:positionV relativeFrom="paragraph">
              <wp:posOffset>2275</wp:posOffset>
            </wp:positionV>
            <wp:extent cx="8221779" cy="3337560"/>
            <wp:effectExtent l="0" t="0" r="8255"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bitMultiRegs_6_Layout_1.png"/>
                    <pic:cNvPicPr/>
                  </pic:nvPicPr>
                  <pic:blipFill>
                    <a:blip r:embed="rId15">
                      <a:extLst>
                        <a:ext uri="{28A0092B-C50C-407E-A947-70E740481C1C}">
                          <a14:useLocalDpi xmlns:a14="http://schemas.microsoft.com/office/drawing/2010/main" val="0"/>
                        </a:ext>
                      </a:extLst>
                    </a:blip>
                    <a:stretch>
                      <a:fillRect/>
                    </a:stretch>
                  </pic:blipFill>
                  <pic:spPr>
                    <a:xfrm>
                      <a:off x="0" y="0"/>
                      <a:ext cx="8221779" cy="3337560"/>
                    </a:xfrm>
                    <a:prstGeom prst="rect">
                      <a:avLst/>
                    </a:prstGeom>
                  </pic:spPr>
                </pic:pic>
              </a:graphicData>
            </a:graphic>
            <wp14:sizeRelV relativeFrom="margin">
              <wp14:pctHeight>0</wp14:pctHeight>
            </wp14:sizeRelV>
          </wp:anchor>
        </w:drawing>
      </w:r>
    </w:p>
    <w:p w14:paraId="2988B22D" w14:textId="77777777" w:rsidR="00A6619A" w:rsidRDefault="00A6619A" w:rsidP="008A2C93">
      <w:pPr>
        <w:widowControl/>
        <w:suppressAutoHyphens w:val="0"/>
        <w:overflowPunct/>
        <w:ind w:firstLine="720"/>
      </w:pPr>
    </w:p>
    <w:p w14:paraId="2AC8B36E" w14:textId="77777777" w:rsidR="00A6619A" w:rsidRDefault="00A6619A" w:rsidP="008A2C93">
      <w:pPr>
        <w:widowControl/>
        <w:suppressAutoHyphens w:val="0"/>
        <w:overflowPunct/>
        <w:ind w:firstLine="720"/>
      </w:pPr>
    </w:p>
    <w:p w14:paraId="1B0E311F" w14:textId="77777777" w:rsidR="00A6619A" w:rsidRDefault="00A6619A" w:rsidP="008A2C93">
      <w:pPr>
        <w:widowControl/>
        <w:suppressAutoHyphens w:val="0"/>
        <w:overflowPunct/>
        <w:ind w:firstLine="720"/>
      </w:pPr>
    </w:p>
    <w:p w14:paraId="4AB516E2" w14:textId="77777777" w:rsidR="00A6619A" w:rsidRDefault="00A6619A" w:rsidP="008A2C93">
      <w:pPr>
        <w:widowControl/>
        <w:suppressAutoHyphens w:val="0"/>
        <w:overflowPunct/>
        <w:ind w:firstLine="720"/>
      </w:pPr>
    </w:p>
    <w:p w14:paraId="2F57DDDC" w14:textId="77777777" w:rsidR="00A6619A" w:rsidRDefault="00A6619A" w:rsidP="008A2C93">
      <w:pPr>
        <w:widowControl/>
        <w:suppressAutoHyphens w:val="0"/>
        <w:overflowPunct/>
        <w:ind w:firstLine="720"/>
      </w:pPr>
    </w:p>
    <w:p w14:paraId="33738E1A" w14:textId="77777777" w:rsidR="00A6619A" w:rsidRDefault="00A6619A" w:rsidP="008A2C93">
      <w:pPr>
        <w:widowControl/>
        <w:suppressAutoHyphens w:val="0"/>
        <w:overflowPunct/>
        <w:ind w:firstLine="720"/>
      </w:pPr>
    </w:p>
    <w:p w14:paraId="00958FD8" w14:textId="442958BB" w:rsidR="00A6619A" w:rsidRDefault="005E661B" w:rsidP="00A6619A">
      <w:pPr>
        <w:widowControl/>
        <w:suppressAutoHyphens w:val="0"/>
        <w:overflowPunct/>
        <w:spacing w:line="360" w:lineRule="auto"/>
        <w:ind w:firstLine="720"/>
      </w:pPr>
      <w:r>
        <w:lastRenderedPageBreak/>
        <w:t>Input registers are to the left (X)</w:t>
      </w:r>
      <w:r w:rsidR="00A6619A">
        <w:t>(X0 to X7)(from top to bottom)</w:t>
      </w:r>
      <w:r>
        <w:t xml:space="preserve"> and top (Y)</w:t>
      </w:r>
      <w:r w:rsidR="00A6619A">
        <w:t>(labeled left to right Y7 to Y0 (far right of the top shifter))</w:t>
      </w:r>
      <w:r>
        <w:t xml:space="preserve">, the longer portions are the chained </w:t>
      </w:r>
      <w:r w:rsidR="00A6619A">
        <w:t>MUX</w:t>
      </w:r>
      <w:r>
        <w:t xml:space="preserve"> to </w:t>
      </w:r>
      <w:r w:rsidR="00A6619A">
        <w:t>AND</w:t>
      </w:r>
      <w:r>
        <w:t xml:space="preserve"> to D </w:t>
      </w:r>
      <w:r w:rsidR="00A6619A">
        <w:t>FF</w:t>
      </w:r>
      <w:r>
        <w:t>, times 8 which explains their length. The input registers have a loop back that holds the value when the selector is set. The input registers take serial input and pass (parallel) it to the multipler which is the large cascading mass in the middle of the design. The multipl</w:t>
      </w:r>
      <w:r w:rsidR="008A2C93">
        <w:t>i</w:t>
      </w:r>
      <w:r>
        <w:t xml:space="preserve">er is made up of full adders with </w:t>
      </w:r>
      <w:r w:rsidR="00A6619A">
        <w:t>INV(s)</w:t>
      </w:r>
      <w:r>
        <w:t xml:space="preserve"> and AND gates attached </w:t>
      </w:r>
      <w:r w:rsidR="00A6619A">
        <w:t>to each. A</w:t>
      </w:r>
      <w:r>
        <w:t>ll rows and columns contain this same setup except the last row which is only full adders themselves. The output registers are cop</w:t>
      </w:r>
      <w:r w:rsidR="00A6619A">
        <w:t>ie</w:t>
      </w:r>
      <w:bookmarkStart w:id="0" w:name="_GoBack"/>
      <w:bookmarkEnd w:id="0"/>
      <w:r>
        <w:t>s of the inputs but without the looping mechanism</w:t>
      </w:r>
      <w:r w:rsidR="008A2C93">
        <w:t xml:space="preserve"> and receive their input from the multiplier </w:t>
      </w:r>
      <w:r>
        <w:t xml:space="preserve">. </w:t>
      </w:r>
      <w:r w:rsidR="008A2C93">
        <w:t xml:space="preserve">The entire design is outlined in M3 which is ground, and the M3 that goes from to right is ground and the large internal block of M3 is VDD which feeds from right to left. When the TestMode bit is set the input registers are connected serially and have a </w:t>
      </w:r>
      <w:r w:rsidR="00A6619A">
        <w:t>MUX</w:t>
      </w:r>
      <w:r w:rsidR="008A2C93">
        <w:t xml:space="preserve"> in between that is activated via the TestMode pin. At the end of the Y shifter in test is a AND gate that combines the test mode and Y serial output together in order to shift into the output registers. We have found that our clock is best set at 17n with a period of 7.5n. All reset,select, clock, clock bar and serial are connected to each other so only one pin set is required. We have not noticed any signal degradation with our design so we did not place buffers on the clock signal. These will be added in the final desgin that goes into the pad frame. </w:t>
      </w:r>
    </w:p>
    <w:p w14:paraId="3B811050" w14:textId="77777777" w:rsidR="00A6619A" w:rsidRDefault="00A6619A" w:rsidP="00A6619A">
      <w:pPr>
        <w:widowControl/>
        <w:suppressAutoHyphens w:val="0"/>
        <w:overflowPunct/>
        <w:spacing w:line="360" w:lineRule="auto"/>
        <w:ind w:firstLine="720"/>
      </w:pPr>
    </w:p>
    <w:p w14:paraId="136527F7" w14:textId="77777777" w:rsidR="00A6619A" w:rsidRDefault="00A6619A" w:rsidP="00A6619A">
      <w:pPr>
        <w:widowControl/>
        <w:suppressAutoHyphens w:val="0"/>
        <w:overflowPunct/>
        <w:spacing w:line="360" w:lineRule="auto"/>
        <w:ind w:firstLine="720"/>
      </w:pPr>
    </w:p>
    <w:p w14:paraId="32102B1F" w14:textId="7F063A86" w:rsidR="00E3058F" w:rsidRPr="00A6619A" w:rsidRDefault="00A6619A" w:rsidP="00A6619A">
      <w:pPr>
        <w:widowControl/>
        <w:suppressAutoHyphens w:val="0"/>
        <w:overflowPunct/>
        <w:spacing w:line="360" w:lineRule="auto"/>
        <w:ind w:firstLine="720"/>
      </w:pPr>
      <w:r>
        <w:t>D FF = D Flip Flop, AND = AND gate, MUX = 2 bit Mutliplexor, INV = inverter</w:t>
      </w:r>
      <w:r w:rsidR="00E3058F">
        <w:br w:type="page"/>
      </w:r>
    </w:p>
    <w:p w14:paraId="756EB244" w14:textId="000DF22C" w:rsidR="00316EB6" w:rsidRDefault="0009762C" w:rsidP="0009762C">
      <w:pPr>
        <w:pStyle w:val="Heading5"/>
      </w:pPr>
      <w:r w:rsidRPr="0009762C">
        <w:lastRenderedPageBreak/>
        <w:t xml:space="preserve">(3) </w:t>
      </w:r>
      <w:r w:rsidR="000A2800">
        <w:rPr>
          <w:b/>
        </w:rPr>
        <w:t>(25pts</w:t>
      </w:r>
      <w:r w:rsidR="00337FE0">
        <w:rPr>
          <w:b/>
        </w:rPr>
        <w:t xml:space="preserve">) </w:t>
      </w:r>
      <w:r w:rsidR="00316EB6">
        <w:t>Simulation Results (without padframe):</w:t>
      </w:r>
    </w:p>
    <w:p w14:paraId="75599899" w14:textId="77777777" w:rsidR="0009762C" w:rsidRPr="0009762C" w:rsidRDefault="0009762C" w:rsidP="0009762C">
      <w:pPr>
        <w:rPr>
          <w:lang w:eastAsia="en-US"/>
        </w:rPr>
      </w:pPr>
    </w:p>
    <w:p w14:paraId="20321AE5" w14:textId="77777777" w:rsidR="00DB346F" w:rsidRDefault="000A2800" w:rsidP="0009762C">
      <w:pPr>
        <w:pStyle w:val="Heading7"/>
        <w:numPr>
          <w:ilvl w:val="0"/>
          <w:numId w:val="18"/>
        </w:numPr>
      </w:pPr>
      <w:r>
        <w:t xml:space="preserve">(5 pts total) </w:t>
      </w:r>
      <w:r w:rsidR="006B25B3">
        <w:t>I</w:t>
      </w:r>
      <w:r w:rsidR="00DB346F">
        <w:t>ndividual cell</w:t>
      </w:r>
      <w:r>
        <w:t>s</w:t>
      </w:r>
      <w:r w:rsidR="00CE7F40">
        <w:t>:</w:t>
      </w:r>
    </w:p>
    <w:p w14:paraId="3D3E7BFD" w14:textId="77777777" w:rsidR="006B25B3" w:rsidRDefault="006B25B3" w:rsidP="008D5E78">
      <w:pPr>
        <w:ind w:left="720"/>
      </w:pPr>
    </w:p>
    <w:p w14:paraId="7AA0B195" w14:textId="3B7C3113" w:rsidR="00A95C48" w:rsidRDefault="00316EB6" w:rsidP="0009762C">
      <w:pPr>
        <w:pStyle w:val="Heading6"/>
        <w:numPr>
          <w:ilvl w:val="1"/>
          <w:numId w:val="19"/>
        </w:numPr>
      </w:pPr>
      <w:r w:rsidRPr="00B60F08">
        <w:t>Full Adder:</w:t>
      </w:r>
    </w:p>
    <w:p w14:paraId="3171856A" w14:textId="6B180EC5" w:rsidR="00A95C48" w:rsidRPr="00A6255E" w:rsidRDefault="00A95C48" w:rsidP="00A6255E"/>
    <w:p w14:paraId="14FB7E8D" w14:textId="3D9085F9" w:rsidR="00A95C48" w:rsidRPr="00A6255E" w:rsidRDefault="00A95C48" w:rsidP="00A6255E">
      <w:r w:rsidRPr="00A6255E">
        <w:rPr>
          <w:noProof/>
        </w:rPr>
        <w:drawing>
          <wp:anchor distT="0" distB="0" distL="114300" distR="114300" simplePos="0" relativeHeight="251667968" behindDoc="0" locked="0" layoutInCell="1" allowOverlap="1" wp14:anchorId="6C707CCB" wp14:editId="56F124DB">
            <wp:simplePos x="0" y="0"/>
            <wp:positionH relativeFrom="column">
              <wp:align>center</wp:align>
            </wp:positionH>
            <wp:positionV relativeFrom="paragraph">
              <wp:posOffset>0</wp:posOffset>
            </wp:positionV>
            <wp:extent cx="9601200" cy="4449786"/>
            <wp:effectExtent l="0" t="0" r="0" b="8255"/>
            <wp:wrapTopAndBottom/>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Adder_WaveForm_7.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01200" cy="4449786"/>
                    </a:xfrm>
                    <a:prstGeom prst="rect">
                      <a:avLst/>
                    </a:prstGeom>
                  </pic:spPr>
                </pic:pic>
              </a:graphicData>
            </a:graphic>
            <wp14:sizeRelH relativeFrom="margin">
              <wp14:pctWidth>0</wp14:pctWidth>
            </wp14:sizeRelH>
            <wp14:sizeRelV relativeFrom="margin">
              <wp14:pctHeight>0</wp14:pctHeight>
            </wp14:sizeRelV>
          </wp:anchor>
        </w:drawing>
      </w:r>
    </w:p>
    <w:p w14:paraId="12366357" w14:textId="190453AC" w:rsidR="00316EB6" w:rsidRDefault="00316EB6" w:rsidP="0009762C">
      <w:pPr>
        <w:pStyle w:val="Heading6"/>
        <w:numPr>
          <w:ilvl w:val="1"/>
          <w:numId w:val="19"/>
        </w:numPr>
      </w:pPr>
      <w:r w:rsidRPr="00B60F08">
        <w:lastRenderedPageBreak/>
        <w:t>Full Adder with AND gate:</w:t>
      </w:r>
    </w:p>
    <w:p w14:paraId="2A9D0E2C" w14:textId="66356EA5" w:rsidR="005A32AD" w:rsidRPr="00A6255E" w:rsidRDefault="005A32AD" w:rsidP="00A6255E"/>
    <w:p w14:paraId="420EA87A" w14:textId="4B122F86" w:rsidR="001D35BD" w:rsidRDefault="005A32AD" w:rsidP="00A6255E">
      <w:r w:rsidRPr="00A6255E">
        <w:rPr>
          <w:noProof/>
        </w:rPr>
        <w:drawing>
          <wp:anchor distT="0" distB="0" distL="114300" distR="114300" simplePos="0" relativeHeight="251668992" behindDoc="0" locked="0" layoutInCell="1" allowOverlap="1" wp14:anchorId="14736AFB" wp14:editId="7C1FCCA8">
            <wp:simplePos x="0" y="0"/>
            <wp:positionH relativeFrom="column">
              <wp:align>center</wp:align>
            </wp:positionH>
            <wp:positionV relativeFrom="paragraph">
              <wp:posOffset>0</wp:posOffset>
            </wp:positionV>
            <wp:extent cx="10058400" cy="4004356"/>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ND_inv_FA_inv.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058400" cy="4004356"/>
                    </a:xfrm>
                    <a:prstGeom prst="rect">
                      <a:avLst/>
                    </a:prstGeom>
                  </pic:spPr>
                </pic:pic>
              </a:graphicData>
            </a:graphic>
            <wp14:sizeRelH relativeFrom="margin">
              <wp14:pctWidth>0</wp14:pctWidth>
            </wp14:sizeRelH>
            <wp14:sizeRelV relativeFrom="margin">
              <wp14:pctHeight>0</wp14:pctHeight>
            </wp14:sizeRelV>
          </wp:anchor>
        </w:drawing>
      </w:r>
    </w:p>
    <w:p w14:paraId="13B6141B" w14:textId="77777777" w:rsidR="00A6255E" w:rsidRPr="00A6255E" w:rsidRDefault="00A6255E" w:rsidP="00A6255E"/>
    <w:p w14:paraId="3F9A29D3" w14:textId="77777777" w:rsidR="00E3058F" w:rsidRDefault="00E3058F">
      <w:pPr>
        <w:widowControl/>
        <w:suppressAutoHyphens w:val="0"/>
        <w:overflowPunct/>
        <w:rPr>
          <w:rFonts w:asciiTheme="majorHAnsi" w:eastAsiaTheme="majorEastAsia" w:hAnsiTheme="majorHAnsi" w:cstheme="majorBidi"/>
          <w:color w:val="243F60" w:themeColor="accent1" w:themeShade="7F"/>
          <w:kern w:val="0"/>
          <w:lang w:eastAsia="en-US"/>
        </w:rPr>
      </w:pPr>
      <w:r>
        <w:br w:type="page"/>
      </w:r>
    </w:p>
    <w:p w14:paraId="16EED38B" w14:textId="26E1CDA0" w:rsidR="00316EB6" w:rsidRDefault="00316EB6" w:rsidP="0009762C">
      <w:pPr>
        <w:pStyle w:val="Heading6"/>
        <w:numPr>
          <w:ilvl w:val="1"/>
          <w:numId w:val="19"/>
        </w:numPr>
      </w:pPr>
      <w:r w:rsidRPr="00B60F08">
        <w:lastRenderedPageBreak/>
        <w:t>Registers (</w:t>
      </w:r>
      <w:r w:rsidR="00AA0396">
        <w:t>Test Mode</w:t>
      </w:r>
      <w:r w:rsidRPr="00B60F08">
        <w:t>):</w:t>
      </w:r>
    </w:p>
    <w:p w14:paraId="27FE8931" w14:textId="63A33AE5" w:rsidR="005A32AD" w:rsidRDefault="005A32AD" w:rsidP="00876C55"/>
    <w:p w14:paraId="5C914143" w14:textId="229443EA" w:rsidR="00E3058F" w:rsidRPr="00876C55" w:rsidRDefault="00F7268F" w:rsidP="00876C55">
      <w:r>
        <w:rPr>
          <w:noProof/>
        </w:rPr>
        <w:drawing>
          <wp:anchor distT="0" distB="0" distL="114300" distR="114300" simplePos="0" relativeHeight="251670016" behindDoc="0" locked="0" layoutInCell="1" allowOverlap="1" wp14:anchorId="77B95CC4" wp14:editId="263F40BC">
            <wp:simplePos x="0" y="0"/>
            <wp:positionH relativeFrom="column">
              <wp:align>center</wp:align>
            </wp:positionH>
            <wp:positionV relativeFrom="paragraph">
              <wp:posOffset>1147</wp:posOffset>
            </wp:positionV>
            <wp:extent cx="10058400" cy="4661317"/>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bitMultiReg_TEST_waveform_2.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058400" cy="4661317"/>
                    </a:xfrm>
                    <a:prstGeom prst="rect">
                      <a:avLst/>
                    </a:prstGeom>
                  </pic:spPr>
                </pic:pic>
              </a:graphicData>
            </a:graphic>
            <wp14:sizeRelH relativeFrom="margin">
              <wp14:pctWidth>0</wp14:pctWidth>
            </wp14:sizeRelH>
            <wp14:sizeRelV relativeFrom="margin">
              <wp14:pctHeight>0</wp14:pctHeight>
            </wp14:sizeRelV>
          </wp:anchor>
        </w:drawing>
      </w:r>
    </w:p>
    <w:p w14:paraId="0EF22869" w14:textId="325BB617" w:rsidR="005A32AD" w:rsidRDefault="00316EB6" w:rsidP="00E3058F">
      <w:pPr>
        <w:pStyle w:val="Heading6"/>
        <w:numPr>
          <w:ilvl w:val="1"/>
          <w:numId w:val="19"/>
        </w:numPr>
      </w:pPr>
      <w:r w:rsidRPr="00B60F08">
        <w:t>Ring Oscillator (If used):</w:t>
      </w:r>
      <w:r w:rsidR="00183D6E">
        <w:t xml:space="preserve"> N/A</w:t>
      </w:r>
    </w:p>
    <w:p w14:paraId="1A18138C" w14:textId="04809625" w:rsidR="00A95C48" w:rsidRDefault="00A95C48" w:rsidP="00E3058F"/>
    <w:p w14:paraId="1308C6D6" w14:textId="77777777" w:rsidR="00AA0396" w:rsidRPr="007371C9" w:rsidRDefault="000A2800" w:rsidP="00556FA2">
      <w:pPr>
        <w:pStyle w:val="Heading7"/>
      </w:pPr>
      <w:r>
        <w:lastRenderedPageBreak/>
        <w:t>(</w:t>
      </w:r>
      <w:r w:rsidRPr="00847DA4">
        <w:t>20 pts</w:t>
      </w:r>
      <w:r>
        <w:t xml:space="preserve">) </w:t>
      </w:r>
      <w:r w:rsidR="00AA0396">
        <w:t>The final multiplier:</w:t>
      </w:r>
    </w:p>
    <w:p w14:paraId="52C0B790" w14:textId="3E3F60D4" w:rsidR="004F5753" w:rsidRPr="00E75719" w:rsidRDefault="00E75719" w:rsidP="007371C9">
      <w:pPr>
        <w:rPr>
          <w:color w:val="FF0000"/>
        </w:rPr>
      </w:pPr>
      <w:r w:rsidRPr="00E75719">
        <w:rPr>
          <w:color w:val="FF0000"/>
        </w:rPr>
        <w:t>Before or after the shifter ???</w:t>
      </w:r>
    </w:p>
    <w:p w14:paraId="464EF584" w14:textId="77777777" w:rsidR="00316EB6" w:rsidRPr="007371C9" w:rsidRDefault="00316EB6" w:rsidP="007371C9"/>
    <w:p w14:paraId="77AF8594" w14:textId="7B1357E7" w:rsidR="007371C9" w:rsidRDefault="007371C9" w:rsidP="007371C9">
      <w:pPr>
        <w:pStyle w:val="Heading5"/>
      </w:pPr>
      <w:r>
        <w:t xml:space="preserve">(4) </w:t>
      </w:r>
      <w:r w:rsidR="000A2800" w:rsidRPr="007371C9">
        <w:rPr>
          <w:b/>
        </w:rPr>
        <w:t>(1</w:t>
      </w:r>
      <w:r w:rsidR="00345BB2" w:rsidRPr="007371C9">
        <w:rPr>
          <w:b/>
        </w:rPr>
        <w:t>0 pts)</w:t>
      </w:r>
    </w:p>
    <w:p w14:paraId="5E2D9980" w14:textId="13D54472" w:rsidR="00316EB6" w:rsidRPr="007371C9" w:rsidRDefault="00F67520" w:rsidP="007371C9">
      <w:pPr>
        <w:pStyle w:val="Heading6"/>
      </w:pPr>
      <w:r w:rsidRPr="007371C9">
        <w:t>Layout of the final design (with padframe)</w:t>
      </w:r>
      <w:r w:rsidR="003F3BD4" w:rsidRPr="007371C9">
        <w:t>:</w:t>
      </w:r>
    </w:p>
    <w:p w14:paraId="1666A775" w14:textId="77777777" w:rsidR="004F5753" w:rsidRPr="007371C9" w:rsidRDefault="004F5753" w:rsidP="007371C9"/>
    <w:p w14:paraId="7B32F2D1" w14:textId="77777777" w:rsidR="004F5753" w:rsidRPr="007371C9" w:rsidRDefault="004F5753" w:rsidP="007371C9"/>
    <w:p w14:paraId="7A91E0D7" w14:textId="77777777" w:rsidR="007371C9" w:rsidRPr="007371C9" w:rsidRDefault="00316EB6" w:rsidP="007371C9">
      <w:pPr>
        <w:rPr>
          <w:rStyle w:val="Heading5Char"/>
          <w:b/>
        </w:rPr>
      </w:pPr>
      <w:r w:rsidRPr="007371C9">
        <w:t xml:space="preserve"> </w:t>
      </w:r>
      <w:r w:rsidR="007371C9" w:rsidRPr="007371C9">
        <w:rPr>
          <w:rStyle w:val="Heading5Char"/>
        </w:rPr>
        <w:t>(5)</w:t>
      </w:r>
      <w:r w:rsidR="007371C9" w:rsidRPr="007371C9">
        <w:rPr>
          <w:rStyle w:val="Heading5Char"/>
          <w:b/>
        </w:rPr>
        <w:t xml:space="preserve"> </w:t>
      </w:r>
      <w:r w:rsidR="00345BB2" w:rsidRPr="007371C9">
        <w:rPr>
          <w:rStyle w:val="Heading5Char"/>
          <w:b/>
        </w:rPr>
        <w:t>(20</w:t>
      </w:r>
      <w:r w:rsidR="004F5753" w:rsidRPr="007371C9">
        <w:rPr>
          <w:rStyle w:val="Heading5Char"/>
          <w:b/>
        </w:rPr>
        <w:t xml:space="preserve"> pts)</w:t>
      </w:r>
    </w:p>
    <w:p w14:paraId="6C9A286B" w14:textId="76000A23" w:rsidR="004F5753" w:rsidRPr="007371C9" w:rsidRDefault="00563AA4" w:rsidP="007371C9">
      <w:pPr>
        <w:pStyle w:val="Heading6"/>
      </w:pPr>
      <w:r w:rsidRPr="007371C9">
        <w:t>Simulation waveforms for the final design (with padframe)</w:t>
      </w:r>
      <w:r w:rsidR="004F5753" w:rsidRPr="007371C9">
        <w:t>:</w:t>
      </w:r>
    </w:p>
    <w:p w14:paraId="7CF1D275" w14:textId="77777777" w:rsidR="004F5753" w:rsidRPr="007371C9" w:rsidRDefault="004F5753" w:rsidP="007371C9"/>
    <w:sectPr w:rsidR="004F5753" w:rsidRPr="007371C9" w:rsidSect="009C1BCF">
      <w:headerReference w:type="default" r:id="rId19"/>
      <w:footerReference w:type="default" r:id="rId20"/>
      <w:headerReference w:type="first" r:id="rId21"/>
      <w:footerReference w:type="first" r:id="rId22"/>
      <w:pgSz w:w="15840" w:h="12240" w:orient="landscape"/>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B367A" w14:textId="77777777" w:rsidR="00345183" w:rsidRDefault="00345183">
      <w:r>
        <w:separator/>
      </w:r>
    </w:p>
  </w:endnote>
  <w:endnote w:type="continuationSeparator" w:id="0">
    <w:p w14:paraId="0F86D09F" w14:textId="77777777" w:rsidR="00345183" w:rsidRDefault="00345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Droid Sans Fallback">
    <w:charset w:val="01"/>
    <w:family w:val="auto"/>
    <w:pitch w:val="variable"/>
  </w:font>
  <w:font w:name="FreeSans">
    <w:altName w:val="Times New Roman"/>
    <w:charset w:val="01"/>
    <w:family w:val="auto"/>
    <w:pitch w:val="variable"/>
  </w:font>
  <w:font w:name="Baskerville Old Face">
    <w:panose1 w:val="0202060208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1A2F3" w14:textId="77777777" w:rsidR="004F5753" w:rsidRDefault="004F5753">
    <w:pPr>
      <w:tabs>
        <w:tab w:val="center" w:pos="4320"/>
        <w:tab w:val="right" w:pos="8640"/>
      </w:tabs>
      <w:jc w:val="center"/>
    </w:pPr>
    <w:r>
      <w:fldChar w:fldCharType="begin"/>
    </w:r>
    <w:r>
      <w:instrText xml:space="preserve"> PAGE \* ARABIC </w:instrText>
    </w:r>
    <w:r>
      <w:fldChar w:fldCharType="separate"/>
    </w:r>
    <w:r w:rsidR="00847DA4">
      <w:rPr>
        <w:noProof/>
      </w:rPr>
      <w:t>4</w:t>
    </w:r>
    <w:r>
      <w:fldChar w:fldCharType="end"/>
    </w:r>
  </w:p>
  <w:p w14:paraId="36B513B4" w14:textId="77777777" w:rsidR="004F5753" w:rsidRDefault="004F5753">
    <w:pPr>
      <w:tabs>
        <w:tab w:val="center" w:pos="4320"/>
        <w:tab w:val="right" w:pos="864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B06E7" w14:textId="77777777" w:rsidR="004F5753" w:rsidRDefault="004F57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FEE8C" w14:textId="77777777" w:rsidR="00345183" w:rsidRDefault="00345183">
      <w:r>
        <w:separator/>
      </w:r>
    </w:p>
  </w:footnote>
  <w:footnote w:type="continuationSeparator" w:id="0">
    <w:p w14:paraId="328F3E2A" w14:textId="77777777" w:rsidR="00345183" w:rsidRDefault="003451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FCA5E" w14:textId="77777777" w:rsidR="004F5753" w:rsidRDefault="004F5753">
    <w:pPr>
      <w:tabs>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BD9A1" w14:textId="77777777" w:rsidR="004F5753" w:rsidRDefault="004F57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name w:val="WW8Num1"/>
    <w:lvl w:ilvl="0">
      <w:start w:val="1"/>
      <w:numFmt w:val="lowerLetter"/>
      <w:lvlText w:val="%1)"/>
      <w:lvlJc w:val="left"/>
      <w:pPr>
        <w:tabs>
          <w:tab w:val="num" w:pos="0"/>
        </w:tabs>
        <w:ind w:left="900" w:hanging="360"/>
      </w:pPr>
      <w:rPr>
        <w:i w:val="0"/>
      </w:rPr>
    </w:lvl>
  </w:abstractNum>
  <w:abstractNum w:abstractNumId="1" w15:restartNumberingAfterBreak="0">
    <w:nsid w:val="00000002"/>
    <w:multiLevelType w:val="singleLevel"/>
    <w:tmpl w:val="00000002"/>
    <w:lvl w:ilvl="0">
      <w:start w:val="1"/>
      <w:numFmt w:val="decimal"/>
      <w:lvlText w:val="(%1)"/>
      <w:lvlJc w:val="left"/>
      <w:pPr>
        <w:ind w:left="720" w:hanging="360"/>
      </w:pPr>
      <w:rPr>
        <w:i w:val="0"/>
      </w:rPr>
    </w:lvl>
  </w:abstractNum>
  <w:abstractNum w:abstractNumId="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1361AC5"/>
    <w:multiLevelType w:val="hybridMultilevel"/>
    <w:tmpl w:val="40427506"/>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E56F6"/>
    <w:multiLevelType w:val="hybridMultilevel"/>
    <w:tmpl w:val="93EE871A"/>
    <w:lvl w:ilvl="0" w:tplc="1EE6CC76">
      <w:start w:val="1"/>
      <w:numFmt w:val="lowerLetter"/>
      <w:pStyle w:val="Heading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D1CAE"/>
    <w:multiLevelType w:val="hybridMultilevel"/>
    <w:tmpl w:val="BBC2A9AC"/>
    <w:lvl w:ilvl="0" w:tplc="C46CE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E85066"/>
    <w:multiLevelType w:val="hybridMultilevel"/>
    <w:tmpl w:val="3D54441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11084B"/>
    <w:multiLevelType w:val="hybridMultilevel"/>
    <w:tmpl w:val="C0B68B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6F2869"/>
    <w:multiLevelType w:val="hybridMultilevel"/>
    <w:tmpl w:val="0C9E5F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67372C"/>
    <w:multiLevelType w:val="hybridMultilevel"/>
    <w:tmpl w:val="C0726F18"/>
    <w:lvl w:ilvl="0" w:tplc="C46CE9EA">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C0005BE"/>
    <w:multiLevelType w:val="hybridMultilevel"/>
    <w:tmpl w:val="F9BEB9B8"/>
    <w:lvl w:ilvl="0" w:tplc="C46CE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0E4EEC"/>
    <w:multiLevelType w:val="hybridMultilevel"/>
    <w:tmpl w:val="F9BEB9B8"/>
    <w:lvl w:ilvl="0" w:tplc="C46CE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C01EA0"/>
    <w:multiLevelType w:val="hybridMultilevel"/>
    <w:tmpl w:val="3C1C7920"/>
    <w:lvl w:ilvl="0" w:tplc="C46CE9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BE12E8"/>
    <w:multiLevelType w:val="hybridMultilevel"/>
    <w:tmpl w:val="F91E98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A258E7"/>
    <w:multiLevelType w:val="hybridMultilevel"/>
    <w:tmpl w:val="9C1682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95337CF"/>
    <w:multiLevelType w:val="hybridMultilevel"/>
    <w:tmpl w:val="A3BC151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903DE5"/>
    <w:multiLevelType w:val="hybridMultilevel"/>
    <w:tmpl w:val="6678AAF0"/>
    <w:lvl w:ilvl="0" w:tplc="2C923B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B07495"/>
    <w:multiLevelType w:val="hybridMultilevel"/>
    <w:tmpl w:val="858274B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13"/>
  </w:num>
  <w:num w:numId="5">
    <w:abstractNumId w:val="12"/>
  </w:num>
  <w:num w:numId="6">
    <w:abstractNumId w:val="9"/>
  </w:num>
  <w:num w:numId="7">
    <w:abstractNumId w:val="10"/>
  </w:num>
  <w:num w:numId="8">
    <w:abstractNumId w:val="11"/>
  </w:num>
  <w:num w:numId="9">
    <w:abstractNumId w:val="5"/>
  </w:num>
  <w:num w:numId="10">
    <w:abstractNumId w:val="3"/>
  </w:num>
  <w:num w:numId="11">
    <w:abstractNumId w:val="15"/>
  </w:num>
  <w:num w:numId="12">
    <w:abstractNumId w:val="16"/>
  </w:num>
  <w:num w:numId="13">
    <w:abstractNumId w:val="4"/>
  </w:num>
  <w:num w:numId="14">
    <w:abstractNumId w:val="8"/>
  </w:num>
  <w:num w:numId="15">
    <w:abstractNumId w:val="7"/>
  </w:num>
  <w:num w:numId="16">
    <w:abstractNumId w:val="14"/>
  </w:num>
  <w:num w:numId="17">
    <w:abstractNumId w:val="6"/>
  </w:num>
  <w:num w:numId="18">
    <w:abstractNumId w:val="4"/>
    <w:lvlOverride w:ilvl="0">
      <w:startOverride w:val="1"/>
    </w:lvlOverride>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2E5A"/>
    <w:rsid w:val="00035810"/>
    <w:rsid w:val="0009762C"/>
    <w:rsid w:val="000A2800"/>
    <w:rsid w:val="000B6DDD"/>
    <w:rsid w:val="00111102"/>
    <w:rsid w:val="00165CF6"/>
    <w:rsid w:val="00183D6E"/>
    <w:rsid w:val="001C3D21"/>
    <w:rsid w:val="001D35BD"/>
    <w:rsid w:val="001E3136"/>
    <w:rsid w:val="0029516F"/>
    <w:rsid w:val="002B50C0"/>
    <w:rsid w:val="00303102"/>
    <w:rsid w:val="003070A1"/>
    <w:rsid w:val="00316EB6"/>
    <w:rsid w:val="003259CE"/>
    <w:rsid w:val="00337FE0"/>
    <w:rsid w:val="00345183"/>
    <w:rsid w:val="00345BB2"/>
    <w:rsid w:val="003A00C1"/>
    <w:rsid w:val="003F3BD4"/>
    <w:rsid w:val="003F54CE"/>
    <w:rsid w:val="00422E5A"/>
    <w:rsid w:val="004A2171"/>
    <w:rsid w:val="004F5753"/>
    <w:rsid w:val="00544260"/>
    <w:rsid w:val="00556FA2"/>
    <w:rsid w:val="0055771B"/>
    <w:rsid w:val="005631D6"/>
    <w:rsid w:val="00563AA4"/>
    <w:rsid w:val="0057766B"/>
    <w:rsid w:val="005A32AD"/>
    <w:rsid w:val="005E661B"/>
    <w:rsid w:val="005F02D3"/>
    <w:rsid w:val="006A388C"/>
    <w:rsid w:val="006B25B3"/>
    <w:rsid w:val="006C7543"/>
    <w:rsid w:val="00713AC0"/>
    <w:rsid w:val="00726C96"/>
    <w:rsid w:val="007371C9"/>
    <w:rsid w:val="00750A33"/>
    <w:rsid w:val="007E526C"/>
    <w:rsid w:val="007F219A"/>
    <w:rsid w:val="00816072"/>
    <w:rsid w:val="00847DA4"/>
    <w:rsid w:val="0087495C"/>
    <w:rsid w:val="00876C55"/>
    <w:rsid w:val="00880C2C"/>
    <w:rsid w:val="008A2C93"/>
    <w:rsid w:val="008A3B54"/>
    <w:rsid w:val="008D277E"/>
    <w:rsid w:val="008D5E78"/>
    <w:rsid w:val="008D7A62"/>
    <w:rsid w:val="00907B06"/>
    <w:rsid w:val="00970385"/>
    <w:rsid w:val="009706AC"/>
    <w:rsid w:val="009C1BCF"/>
    <w:rsid w:val="00A4738F"/>
    <w:rsid w:val="00A6255E"/>
    <w:rsid w:val="00A6619A"/>
    <w:rsid w:val="00A95C48"/>
    <w:rsid w:val="00AA0396"/>
    <w:rsid w:val="00AB30B0"/>
    <w:rsid w:val="00AF4EB5"/>
    <w:rsid w:val="00B60F08"/>
    <w:rsid w:val="00B6528B"/>
    <w:rsid w:val="00BC2C3C"/>
    <w:rsid w:val="00BD38FE"/>
    <w:rsid w:val="00BD5A04"/>
    <w:rsid w:val="00C372C5"/>
    <w:rsid w:val="00C41505"/>
    <w:rsid w:val="00C5002D"/>
    <w:rsid w:val="00CD7004"/>
    <w:rsid w:val="00CE7F40"/>
    <w:rsid w:val="00DB346F"/>
    <w:rsid w:val="00DE40A8"/>
    <w:rsid w:val="00E224C7"/>
    <w:rsid w:val="00E3058F"/>
    <w:rsid w:val="00E75719"/>
    <w:rsid w:val="00E81DBB"/>
    <w:rsid w:val="00EB15B7"/>
    <w:rsid w:val="00EB727B"/>
    <w:rsid w:val="00EE2ACB"/>
    <w:rsid w:val="00EF5750"/>
    <w:rsid w:val="00F1376D"/>
    <w:rsid w:val="00F17342"/>
    <w:rsid w:val="00F67520"/>
    <w:rsid w:val="00F7268F"/>
    <w:rsid w:val="00FE3421"/>
    <w:rsid w:val="00FF3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7593F66"/>
  <w15:docId w15:val="{2E616D88-D920-4C25-A4ED-AC4F7A24B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0F08"/>
    <w:pPr>
      <w:widowControl w:val="0"/>
      <w:suppressAutoHyphens/>
      <w:overflowPunct w:val="0"/>
    </w:pPr>
    <w:rPr>
      <w:kern w:val="1"/>
      <w:sz w:val="24"/>
      <w:szCs w:val="24"/>
      <w:lang w:eastAsia="zh-CN"/>
    </w:rPr>
  </w:style>
  <w:style w:type="paragraph" w:styleId="Heading5">
    <w:name w:val="heading 5"/>
    <w:basedOn w:val="Normal"/>
    <w:next w:val="Normal"/>
    <w:link w:val="Heading5Char"/>
    <w:unhideWhenUsed/>
    <w:qFormat/>
    <w:rsid w:val="001C3D21"/>
    <w:pPr>
      <w:keepNext/>
      <w:keepLines/>
      <w:widowControl/>
      <w:suppressAutoHyphens w:val="0"/>
      <w:overflowPunct/>
      <w:autoSpaceDE w:val="0"/>
      <w:autoSpaceDN w:val="0"/>
      <w:adjustRightInd w:val="0"/>
      <w:spacing w:before="40"/>
      <w:outlineLvl w:val="4"/>
    </w:pPr>
    <w:rPr>
      <w:rFonts w:asciiTheme="majorHAnsi" w:eastAsiaTheme="majorEastAsia" w:hAnsiTheme="majorHAnsi" w:cstheme="majorBidi"/>
      <w:color w:val="365F91" w:themeColor="accent1" w:themeShade="BF"/>
      <w:kern w:val="0"/>
      <w:lang w:eastAsia="en-US"/>
    </w:rPr>
  </w:style>
  <w:style w:type="paragraph" w:styleId="Heading6">
    <w:name w:val="heading 6"/>
    <w:basedOn w:val="Normal"/>
    <w:next w:val="Normal"/>
    <w:link w:val="Heading6Char"/>
    <w:unhideWhenUsed/>
    <w:qFormat/>
    <w:rsid w:val="001C3D21"/>
    <w:pPr>
      <w:keepNext/>
      <w:keepLines/>
      <w:widowControl/>
      <w:suppressAutoHyphens w:val="0"/>
      <w:overflowPunct/>
      <w:autoSpaceDE w:val="0"/>
      <w:autoSpaceDN w:val="0"/>
      <w:adjustRightInd w:val="0"/>
      <w:spacing w:before="40"/>
      <w:outlineLvl w:val="5"/>
    </w:pPr>
    <w:rPr>
      <w:rFonts w:asciiTheme="majorHAnsi" w:eastAsiaTheme="majorEastAsia" w:hAnsiTheme="majorHAnsi" w:cstheme="majorBidi"/>
      <w:color w:val="243F60" w:themeColor="accent1" w:themeShade="7F"/>
      <w:kern w:val="0"/>
      <w:lang w:eastAsia="en-US"/>
    </w:rPr>
  </w:style>
  <w:style w:type="paragraph" w:styleId="Heading7">
    <w:name w:val="heading 7"/>
    <w:basedOn w:val="Normal"/>
    <w:next w:val="Normal"/>
    <w:link w:val="Heading7Char"/>
    <w:unhideWhenUsed/>
    <w:qFormat/>
    <w:rsid w:val="001C3D21"/>
    <w:pPr>
      <w:keepNext/>
      <w:keepLines/>
      <w:widowControl/>
      <w:numPr>
        <w:numId w:val="13"/>
      </w:numPr>
      <w:suppressAutoHyphens w:val="0"/>
      <w:overflowPunct/>
      <w:autoSpaceDE w:val="0"/>
      <w:autoSpaceDN w:val="0"/>
      <w:adjustRightInd w:val="0"/>
      <w:spacing w:before="40"/>
      <w:outlineLvl w:val="6"/>
    </w:pPr>
    <w:rPr>
      <w:rFonts w:asciiTheme="majorHAnsi" w:eastAsiaTheme="majorEastAsia" w:hAnsiTheme="majorHAnsi" w:cstheme="majorBidi"/>
      <w:i/>
      <w:iCs/>
      <w:color w:val="243F60" w:themeColor="accent1" w:themeShade="7F"/>
      <w:kern w:val="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i w:val="0"/>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i w:val="0"/>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ListParagraph">
    <w:name w:val="List Paragraph"/>
    <w:basedOn w:val="Normal"/>
    <w:qFormat/>
    <w:pPr>
      <w:ind w:left="72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Normal"/>
  </w:style>
  <w:style w:type="paragraph" w:styleId="Footer">
    <w:name w:val="footer"/>
    <w:basedOn w:val="Normal"/>
    <w:pPr>
      <w:suppressLineNumbers/>
      <w:tabs>
        <w:tab w:val="center" w:pos="4986"/>
        <w:tab w:val="right" w:pos="9972"/>
      </w:tabs>
    </w:pPr>
  </w:style>
  <w:style w:type="paragraph" w:styleId="Header">
    <w:name w:val="header"/>
    <w:basedOn w:val="Normal"/>
    <w:pPr>
      <w:suppressLineNumbers/>
      <w:tabs>
        <w:tab w:val="center" w:pos="4986"/>
        <w:tab w:val="right" w:pos="9972"/>
      </w:tabs>
    </w:pPr>
  </w:style>
  <w:style w:type="character" w:customStyle="1" w:styleId="Heading5Char">
    <w:name w:val="Heading 5 Char"/>
    <w:basedOn w:val="DefaultParagraphFont"/>
    <w:link w:val="Heading5"/>
    <w:rsid w:val="001C3D21"/>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rsid w:val="001C3D21"/>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rsid w:val="001C3D21"/>
    <w:rPr>
      <w:rFonts w:asciiTheme="majorHAnsi" w:eastAsiaTheme="majorEastAsia" w:hAnsiTheme="majorHAnsi" w:cstheme="majorBidi"/>
      <w:i/>
      <w:iCs/>
      <w:color w:val="243F60" w:themeColor="accent1" w:themeShade="7F"/>
      <w:sz w:val="24"/>
      <w:szCs w:val="24"/>
    </w:rPr>
  </w:style>
  <w:style w:type="character" w:styleId="IntenseEmphasis">
    <w:name w:val="Intense Emphasis"/>
    <w:basedOn w:val="DefaultParagraphFont"/>
    <w:uiPriority w:val="21"/>
    <w:qFormat/>
    <w:rsid w:val="00BD38F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14</Pages>
  <Words>490</Words>
  <Characters>2796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Zaman, MD Adnan</dc:creator>
  <cp:lastModifiedBy>Henry</cp:lastModifiedBy>
  <cp:revision>41</cp:revision>
  <cp:lastPrinted>1900-01-01T05:00:00Z</cp:lastPrinted>
  <dcterms:created xsi:type="dcterms:W3CDTF">2018-11-16T20:29:00Z</dcterms:created>
  <dcterms:modified xsi:type="dcterms:W3CDTF">2018-11-23T09:20:00Z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rPos">
    <vt:lpwstr>-1</vt:lpwstr>
  </property>
  <property fmtid="{D5CDD505-2E9C-101B-9397-08002B2CF9AE}" pid="3" name="ColorSet">
    <vt:lpwstr>-1</vt:lpwstr>
  </property>
  <property fmtid="{D5CDD505-2E9C-101B-9397-08002B2CF9AE}" pid="4" name="StylePos">
    <vt:lpwstr>-1</vt:lpwstr>
  </property>
  <property fmtid="{D5CDD505-2E9C-101B-9397-08002B2CF9AE}" pid="5" name="StyleSet">
    <vt:lpwstr>-1</vt:lpwstr>
  </property>
</Properties>
</file>